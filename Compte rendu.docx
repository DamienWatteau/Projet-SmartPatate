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9A2787" w14:textId="77777777" w:rsidR="00EF37D6" w:rsidRDefault="00EF37D6" w:rsidP="00EF37D6">
      <w:pPr>
        <w:rPr>
          <w:rFonts w:ascii="Helvetica Neue Light" w:hAnsi="Helvetica Neue Light"/>
          <w:sz w:val="36"/>
        </w:rPr>
      </w:pPr>
      <w:bookmarkStart w:id="0" w:name="_GoBack"/>
      <w:bookmarkEnd w:id="0"/>
    </w:p>
    <w:p w14:paraId="5F249F52" w14:textId="758D696C" w:rsidR="00B45326" w:rsidRPr="00B45326" w:rsidRDefault="00B45326" w:rsidP="00EF37D6">
      <w:pPr>
        <w:rPr>
          <w:rFonts w:ascii="Helvetica Neue Light" w:hAnsi="Helvetica Neue Light"/>
          <w:color w:val="000000" w:themeColor="text1"/>
          <w:sz w:val="36"/>
          <w:u w:val="single"/>
        </w:rPr>
      </w:pPr>
      <w:r w:rsidRPr="00B45326">
        <w:rPr>
          <w:rFonts w:ascii="Helvetica Neue Light" w:hAnsi="Helvetica Neue Light"/>
          <w:color w:val="000000" w:themeColor="text1"/>
          <w:sz w:val="36"/>
          <w:u w:val="single"/>
        </w:rPr>
        <w:t>Membres du groupe :</w:t>
      </w:r>
    </w:p>
    <w:p w14:paraId="4D125C3B" w14:textId="77777777" w:rsidR="00B45326" w:rsidRPr="00B45326" w:rsidRDefault="00B45326" w:rsidP="00EF37D6">
      <w:pPr>
        <w:rPr>
          <w:rFonts w:ascii="Helvetica Neue Light" w:hAnsi="Helvetica Neue Light"/>
          <w:color w:val="000000" w:themeColor="text1"/>
          <w:sz w:val="36"/>
        </w:rPr>
      </w:pPr>
    </w:p>
    <w:p w14:paraId="66E81CB6" w14:textId="479E7059" w:rsidR="00B45326" w:rsidRPr="00B45326" w:rsidRDefault="00B45326" w:rsidP="00B45326">
      <w:pPr>
        <w:pStyle w:val="Paragraphedeliste"/>
        <w:numPr>
          <w:ilvl w:val="0"/>
          <w:numId w:val="25"/>
        </w:numPr>
        <w:rPr>
          <w:rFonts w:ascii="Helvetica Neue Light" w:hAnsi="Helvetica Neue Light"/>
          <w:color w:val="000000" w:themeColor="text1"/>
          <w:sz w:val="36"/>
        </w:rPr>
      </w:pPr>
      <w:r w:rsidRPr="00B45326">
        <w:rPr>
          <w:rFonts w:ascii="Helvetica Neue Light" w:hAnsi="Helvetica Neue Light"/>
          <w:color w:val="000000" w:themeColor="text1"/>
          <w:sz w:val="36"/>
        </w:rPr>
        <w:t>Damien Watteau</w:t>
      </w:r>
    </w:p>
    <w:p w14:paraId="5DD4CBE1" w14:textId="19AA76B9" w:rsidR="00B45326" w:rsidRPr="00B45326" w:rsidRDefault="00B45326" w:rsidP="00B45326">
      <w:pPr>
        <w:pStyle w:val="Paragraphedeliste"/>
        <w:numPr>
          <w:ilvl w:val="0"/>
          <w:numId w:val="25"/>
        </w:numPr>
        <w:rPr>
          <w:rFonts w:ascii="Helvetica Neue Light" w:hAnsi="Helvetica Neue Light"/>
          <w:color w:val="000000" w:themeColor="text1"/>
          <w:sz w:val="36"/>
        </w:rPr>
      </w:pPr>
      <w:r w:rsidRPr="00B45326">
        <w:rPr>
          <w:rFonts w:ascii="Helvetica Neue Light" w:hAnsi="Helvetica Neue Light"/>
          <w:color w:val="000000" w:themeColor="text1"/>
          <w:sz w:val="36"/>
        </w:rPr>
        <w:t>Maxime Neuville</w:t>
      </w:r>
    </w:p>
    <w:p w14:paraId="2448D89B" w14:textId="01E457FC" w:rsidR="00B45326" w:rsidRPr="00B45326" w:rsidRDefault="00B45326" w:rsidP="00B45326">
      <w:pPr>
        <w:pStyle w:val="Paragraphedeliste"/>
        <w:numPr>
          <w:ilvl w:val="0"/>
          <w:numId w:val="25"/>
        </w:numPr>
        <w:rPr>
          <w:rFonts w:ascii="Helvetica Neue Light" w:hAnsi="Helvetica Neue Light"/>
          <w:color w:val="000000" w:themeColor="text1"/>
          <w:sz w:val="36"/>
        </w:rPr>
      </w:pPr>
      <w:r w:rsidRPr="00B45326">
        <w:rPr>
          <w:rFonts w:ascii="Helvetica Neue Light" w:hAnsi="Helvetica Neue Light"/>
          <w:color w:val="000000" w:themeColor="text1"/>
          <w:sz w:val="36"/>
        </w:rPr>
        <w:t>Alexandre Sadoun</w:t>
      </w:r>
    </w:p>
    <w:p w14:paraId="3B994477" w14:textId="30100E5A" w:rsidR="00B45326" w:rsidRPr="00B45326" w:rsidRDefault="00B45326" w:rsidP="00B45326">
      <w:pPr>
        <w:pStyle w:val="Paragraphedeliste"/>
        <w:numPr>
          <w:ilvl w:val="0"/>
          <w:numId w:val="25"/>
        </w:numPr>
        <w:rPr>
          <w:rFonts w:ascii="Helvetica Neue Light" w:hAnsi="Helvetica Neue Light"/>
          <w:color w:val="000000" w:themeColor="text1"/>
          <w:sz w:val="36"/>
        </w:rPr>
      </w:pPr>
      <w:r w:rsidRPr="00B45326">
        <w:rPr>
          <w:rFonts w:ascii="Helvetica Neue Light" w:hAnsi="Helvetica Neue Light"/>
          <w:color w:val="000000" w:themeColor="text1"/>
          <w:sz w:val="36"/>
        </w:rPr>
        <w:t>Emma Laroudie</w:t>
      </w:r>
    </w:p>
    <w:p w14:paraId="546910FC" w14:textId="77777777" w:rsidR="00B45326" w:rsidRDefault="00B45326" w:rsidP="00EF37D6">
      <w:pPr>
        <w:rPr>
          <w:rFonts w:ascii="Helvetica Neue Light" w:hAnsi="Helvetica Neue Light"/>
          <w:sz w:val="36"/>
        </w:rPr>
      </w:pPr>
    </w:p>
    <w:p w14:paraId="5DBD6D4F" w14:textId="77777777" w:rsidR="00B45326" w:rsidRDefault="00B45326" w:rsidP="00EF37D6">
      <w:pPr>
        <w:rPr>
          <w:rFonts w:ascii="Helvetica Neue Light" w:hAnsi="Helvetica Neue Light"/>
          <w:sz w:val="36"/>
        </w:rPr>
      </w:pPr>
    </w:p>
    <w:p w14:paraId="12837942" w14:textId="44A85122" w:rsidR="00EF37D6" w:rsidRPr="00B45326" w:rsidRDefault="00B45326" w:rsidP="00B45326">
      <w:pPr>
        <w:pStyle w:val="Paragraphedeliste"/>
        <w:numPr>
          <w:ilvl w:val="0"/>
          <w:numId w:val="23"/>
        </w:numPr>
        <w:spacing w:line="276" w:lineRule="auto"/>
        <w:rPr>
          <w:rFonts w:ascii="Helvetica Neue Light" w:hAnsi="Helvetica Neue Light"/>
          <w:color w:val="000000" w:themeColor="text1"/>
          <w:sz w:val="28"/>
          <w:lang w:val="en-US" w:eastAsia="en-US"/>
        </w:rPr>
      </w:pPr>
      <w:r w:rsidRPr="00B45326">
        <w:rPr>
          <w:rFonts w:ascii="Helvetica Neue Light" w:hAnsi="Helvetica Neue Light"/>
          <w:color w:val="000000" w:themeColor="text1"/>
          <w:sz w:val="28"/>
          <w:lang w:val="en-US" w:eastAsia="en-US"/>
        </w:rPr>
        <w:t>Contexte du projet</w:t>
      </w:r>
    </w:p>
    <w:p w14:paraId="45EB334B" w14:textId="77777777" w:rsidR="00EF37D6" w:rsidRPr="00B45326" w:rsidRDefault="00EF37D6" w:rsidP="00B45326">
      <w:pPr>
        <w:spacing w:line="276" w:lineRule="auto"/>
        <w:rPr>
          <w:rFonts w:ascii="Helvetica Neue Light" w:hAnsi="Helvetica Neue Light"/>
          <w:color w:val="000000" w:themeColor="text1"/>
          <w:sz w:val="28"/>
        </w:rPr>
      </w:pPr>
    </w:p>
    <w:p w14:paraId="2C12BDE9" w14:textId="3734833A" w:rsidR="00EF37D6" w:rsidRPr="00B45326" w:rsidRDefault="00B45326" w:rsidP="00B45326">
      <w:pPr>
        <w:pStyle w:val="Paragraphedeliste"/>
        <w:numPr>
          <w:ilvl w:val="0"/>
          <w:numId w:val="23"/>
        </w:numPr>
        <w:spacing w:line="276" w:lineRule="auto"/>
        <w:rPr>
          <w:rFonts w:ascii="Helvetica Neue Light" w:hAnsi="Helvetica Neue Light"/>
          <w:color w:val="000000" w:themeColor="text1"/>
          <w:sz w:val="28"/>
          <w:lang w:val="en-US" w:eastAsia="en-US"/>
        </w:rPr>
      </w:pPr>
      <w:r w:rsidRPr="00B45326">
        <w:rPr>
          <w:rFonts w:ascii="Helvetica Neue Light" w:hAnsi="Helvetica Neue Light"/>
          <w:color w:val="000000" w:themeColor="text1"/>
          <w:sz w:val="28"/>
          <w:lang w:val="en-US" w:eastAsia="en-US"/>
        </w:rPr>
        <w:t>Ré</w:t>
      </w:r>
      <w:r w:rsidR="00EF37D6" w:rsidRPr="00B45326">
        <w:rPr>
          <w:rFonts w:ascii="Helvetica Neue Light" w:hAnsi="Helvetica Neue Light"/>
          <w:color w:val="000000" w:themeColor="text1"/>
          <w:sz w:val="28"/>
          <w:lang w:val="en-US" w:eastAsia="en-US"/>
        </w:rPr>
        <w:t>sultat</w:t>
      </w:r>
      <w:r w:rsidRPr="00B45326">
        <w:rPr>
          <w:rFonts w:ascii="Helvetica Neue Light" w:hAnsi="Helvetica Neue Light"/>
          <w:color w:val="000000" w:themeColor="text1"/>
          <w:sz w:val="28"/>
          <w:lang w:val="en-US" w:eastAsia="en-US"/>
        </w:rPr>
        <w:t>s des experiences mené</w:t>
      </w:r>
      <w:r w:rsidR="00EF37D6" w:rsidRPr="00B45326">
        <w:rPr>
          <w:rFonts w:ascii="Helvetica Neue Light" w:hAnsi="Helvetica Neue Light"/>
          <w:color w:val="000000" w:themeColor="text1"/>
          <w:sz w:val="28"/>
          <w:lang w:val="en-US" w:eastAsia="en-US"/>
        </w:rPr>
        <w:t>es</w:t>
      </w:r>
    </w:p>
    <w:p w14:paraId="13D692D8" w14:textId="6781D8F0" w:rsidR="00EF37D6" w:rsidRPr="00B45326" w:rsidRDefault="00B45326" w:rsidP="00B45326">
      <w:pPr>
        <w:pStyle w:val="Paragraphedeliste"/>
        <w:numPr>
          <w:ilvl w:val="0"/>
          <w:numId w:val="24"/>
        </w:numPr>
        <w:spacing w:line="276" w:lineRule="auto"/>
        <w:rPr>
          <w:rFonts w:ascii="Helvetica Neue Light" w:hAnsi="Helvetica Neue Light"/>
          <w:color w:val="000000" w:themeColor="text1"/>
          <w:sz w:val="28"/>
        </w:rPr>
      </w:pPr>
      <w:r w:rsidRPr="00B45326">
        <w:rPr>
          <w:rFonts w:ascii="Helvetica Neue Light" w:hAnsi="Helvetica Neue Light"/>
          <w:color w:val="000000" w:themeColor="text1"/>
          <w:sz w:val="28"/>
        </w:rPr>
        <w:t>Expérience 1</w:t>
      </w:r>
    </w:p>
    <w:p w14:paraId="5307A640" w14:textId="7B6C5A68" w:rsidR="00B45326" w:rsidRPr="00B45326" w:rsidRDefault="00B45326" w:rsidP="00B45326">
      <w:pPr>
        <w:pStyle w:val="Paragraphedeliste"/>
        <w:numPr>
          <w:ilvl w:val="0"/>
          <w:numId w:val="24"/>
        </w:numPr>
        <w:spacing w:line="276" w:lineRule="auto"/>
        <w:rPr>
          <w:rFonts w:ascii="Helvetica Neue Light" w:hAnsi="Helvetica Neue Light"/>
          <w:color w:val="000000" w:themeColor="text1"/>
          <w:sz w:val="28"/>
        </w:rPr>
      </w:pPr>
      <w:r w:rsidRPr="00B45326">
        <w:rPr>
          <w:rFonts w:ascii="Helvetica Neue Light" w:hAnsi="Helvetica Neue Light"/>
          <w:color w:val="000000" w:themeColor="text1"/>
          <w:sz w:val="28"/>
        </w:rPr>
        <w:t>Expérience 2</w:t>
      </w:r>
    </w:p>
    <w:p w14:paraId="29CC1B92" w14:textId="77777777" w:rsidR="00EF37D6" w:rsidRPr="00B45326" w:rsidRDefault="00EF37D6" w:rsidP="00B45326">
      <w:pPr>
        <w:spacing w:line="276" w:lineRule="auto"/>
        <w:rPr>
          <w:rFonts w:ascii="Helvetica Neue Light" w:hAnsi="Helvetica Neue Light"/>
          <w:color w:val="000000" w:themeColor="text1"/>
          <w:sz w:val="28"/>
        </w:rPr>
      </w:pPr>
    </w:p>
    <w:p w14:paraId="041373C5" w14:textId="55E90E92" w:rsidR="00EF37D6" w:rsidRPr="00B45326" w:rsidRDefault="00BF4C19" w:rsidP="00B45326">
      <w:pPr>
        <w:pStyle w:val="Paragraphedeliste"/>
        <w:numPr>
          <w:ilvl w:val="0"/>
          <w:numId w:val="23"/>
        </w:numPr>
        <w:spacing w:line="276" w:lineRule="auto"/>
        <w:rPr>
          <w:rFonts w:ascii="Helvetica Neue Light" w:hAnsi="Helvetica Neue Light"/>
          <w:color w:val="000000" w:themeColor="text1"/>
          <w:sz w:val="28"/>
        </w:rPr>
      </w:pPr>
      <w:r>
        <w:rPr>
          <w:rFonts w:ascii="Helvetica Neue Light" w:hAnsi="Helvetica Neue Light"/>
          <w:color w:val="000000" w:themeColor="text1"/>
          <w:sz w:val="28"/>
        </w:rPr>
        <w:t>Pré</w:t>
      </w:r>
      <w:r w:rsidR="00EF37D6" w:rsidRPr="00B45326">
        <w:rPr>
          <w:rFonts w:ascii="Helvetica Neue Light" w:hAnsi="Helvetica Neue Light"/>
          <w:color w:val="000000" w:themeColor="text1"/>
          <w:sz w:val="28"/>
        </w:rPr>
        <w:t>sentation du prototype et explication du capteur</w:t>
      </w:r>
    </w:p>
    <w:p w14:paraId="6CF7464F" w14:textId="53BEE00C" w:rsidR="00EF37D6" w:rsidRPr="00B45326" w:rsidRDefault="00B45326" w:rsidP="00B45326">
      <w:pPr>
        <w:pStyle w:val="Paragraphedeliste"/>
        <w:numPr>
          <w:ilvl w:val="0"/>
          <w:numId w:val="24"/>
        </w:numPr>
        <w:spacing w:line="276" w:lineRule="auto"/>
        <w:rPr>
          <w:rFonts w:ascii="Helvetica Neue Light" w:hAnsi="Helvetica Neue Light"/>
          <w:color w:val="000000" w:themeColor="text1"/>
          <w:sz w:val="28"/>
        </w:rPr>
      </w:pPr>
      <w:r w:rsidRPr="00B45326">
        <w:rPr>
          <w:rFonts w:ascii="Helvetica Neue Light" w:hAnsi="Helvetica Neue Light"/>
          <w:color w:val="000000" w:themeColor="text1"/>
          <w:sz w:val="28"/>
        </w:rPr>
        <w:t>Version 1</w:t>
      </w:r>
    </w:p>
    <w:p w14:paraId="1C5DC0EC" w14:textId="10E189CE" w:rsidR="00B45326" w:rsidRPr="00B45326" w:rsidRDefault="00B45326" w:rsidP="00B45326">
      <w:pPr>
        <w:pStyle w:val="Paragraphedeliste"/>
        <w:numPr>
          <w:ilvl w:val="0"/>
          <w:numId w:val="24"/>
        </w:numPr>
        <w:spacing w:line="276" w:lineRule="auto"/>
        <w:rPr>
          <w:rFonts w:ascii="Helvetica Neue Light" w:hAnsi="Helvetica Neue Light"/>
          <w:color w:val="000000" w:themeColor="text1"/>
          <w:sz w:val="28"/>
        </w:rPr>
      </w:pPr>
      <w:r w:rsidRPr="00B45326">
        <w:rPr>
          <w:rFonts w:ascii="Helvetica Neue Light" w:hAnsi="Helvetica Neue Light"/>
          <w:color w:val="000000" w:themeColor="text1"/>
          <w:sz w:val="28"/>
        </w:rPr>
        <w:t>Version 2</w:t>
      </w:r>
    </w:p>
    <w:p w14:paraId="7A543DA8" w14:textId="77777777" w:rsidR="00EF37D6" w:rsidRPr="00B45326" w:rsidRDefault="00EF37D6" w:rsidP="00B45326">
      <w:pPr>
        <w:spacing w:line="276" w:lineRule="auto"/>
        <w:rPr>
          <w:rFonts w:ascii="Helvetica Neue Light" w:hAnsi="Helvetica Neue Light"/>
          <w:color w:val="000000" w:themeColor="text1"/>
          <w:sz w:val="28"/>
        </w:rPr>
      </w:pPr>
    </w:p>
    <w:p w14:paraId="17F3AF99" w14:textId="0BC2722C" w:rsidR="00EF37D6" w:rsidRPr="00B45326" w:rsidRDefault="00EF37D6" w:rsidP="00B45326">
      <w:pPr>
        <w:pStyle w:val="Paragraphedeliste"/>
        <w:numPr>
          <w:ilvl w:val="0"/>
          <w:numId w:val="23"/>
        </w:numPr>
        <w:spacing w:line="276" w:lineRule="auto"/>
        <w:rPr>
          <w:rFonts w:ascii="Helvetica Neue Light" w:hAnsi="Helvetica Neue Light"/>
          <w:color w:val="000000" w:themeColor="text1"/>
          <w:sz w:val="28"/>
        </w:rPr>
      </w:pPr>
      <w:r w:rsidRPr="00B45326">
        <w:rPr>
          <w:rFonts w:ascii="Helvetica Neue Light" w:hAnsi="Helvetica Neue Light"/>
          <w:color w:val="000000" w:themeColor="text1"/>
          <w:sz w:val="28"/>
        </w:rPr>
        <w:t>Bilan du projet</w:t>
      </w:r>
    </w:p>
    <w:p w14:paraId="0CCE61DA" w14:textId="77777777" w:rsidR="00EF37D6" w:rsidRPr="00B45326" w:rsidRDefault="00EF37D6" w:rsidP="00EF37D6">
      <w:pPr>
        <w:rPr>
          <w:rFonts w:ascii="Helvetica Neue Light" w:hAnsi="Helvetica Neue Light"/>
          <w:color w:val="000000" w:themeColor="text1"/>
          <w:sz w:val="36"/>
        </w:rPr>
      </w:pPr>
    </w:p>
    <w:p w14:paraId="648C9992" w14:textId="77777777" w:rsidR="00EF37D6" w:rsidRDefault="00EF37D6" w:rsidP="00EF37D6"/>
    <w:p w14:paraId="749B1C10" w14:textId="77777777" w:rsidR="00B45326" w:rsidRDefault="00B45326" w:rsidP="00EF37D6"/>
    <w:p w14:paraId="7D908366" w14:textId="77777777" w:rsidR="00B45326" w:rsidRDefault="00B45326" w:rsidP="00EF37D6"/>
    <w:p w14:paraId="2C0DEE58" w14:textId="77777777" w:rsidR="00B45326" w:rsidRDefault="00B45326" w:rsidP="00EF37D6"/>
    <w:p w14:paraId="2D7D7D69" w14:textId="77777777" w:rsidR="00B45326" w:rsidRDefault="00B45326" w:rsidP="00EF37D6"/>
    <w:p w14:paraId="4240FE02" w14:textId="77777777" w:rsidR="00B45326" w:rsidRDefault="00B45326" w:rsidP="00EF37D6"/>
    <w:p w14:paraId="525D7CE6" w14:textId="77777777" w:rsidR="00B45326" w:rsidRDefault="00B45326" w:rsidP="00EF37D6"/>
    <w:p w14:paraId="678D6C27" w14:textId="77777777" w:rsidR="00B45326" w:rsidRDefault="00B45326" w:rsidP="00EF37D6"/>
    <w:p w14:paraId="377B03E3" w14:textId="77777777" w:rsidR="00B45326" w:rsidRDefault="00B45326" w:rsidP="00EF37D6"/>
    <w:p w14:paraId="0550EEA4" w14:textId="77777777" w:rsidR="00B45326" w:rsidRDefault="00B45326" w:rsidP="00EF37D6"/>
    <w:p w14:paraId="0CDFAE85" w14:textId="77777777" w:rsidR="00B45326" w:rsidRDefault="00B45326" w:rsidP="00EF37D6"/>
    <w:p w14:paraId="7C36ECD8" w14:textId="77777777" w:rsidR="00B45326" w:rsidRDefault="00B45326" w:rsidP="00EF37D6"/>
    <w:p w14:paraId="62291413" w14:textId="77777777" w:rsidR="00B45326" w:rsidRDefault="00B45326" w:rsidP="00EF37D6"/>
    <w:p w14:paraId="5CF4159C" w14:textId="77777777" w:rsidR="00B45326" w:rsidRDefault="00B45326" w:rsidP="00EF37D6"/>
    <w:p w14:paraId="510C8AD5" w14:textId="3E742318" w:rsidR="005F7D7C" w:rsidRPr="0038554E" w:rsidRDefault="00D72D59" w:rsidP="002C7FE3">
      <w:pPr>
        <w:pStyle w:val="Titre1"/>
        <w:spacing w:before="240"/>
        <w:rPr>
          <w:rFonts w:asciiTheme="minorHAnsi" w:hAnsiTheme="minorHAnsi" w:cs="Helvetica"/>
          <w:lang w:val="en-US" w:eastAsia="en-US"/>
        </w:rPr>
      </w:pPr>
      <w:r w:rsidRPr="0038554E">
        <w:rPr>
          <w:rFonts w:asciiTheme="minorHAnsi" w:hAnsiTheme="minorHAnsi" w:cs="Helvetica"/>
          <w:lang w:val="en-US" w:eastAsia="en-US"/>
        </w:rPr>
        <w:lastRenderedPageBreak/>
        <w:t>CONTEXTE DU projet</w:t>
      </w:r>
    </w:p>
    <w:p w14:paraId="34928466" w14:textId="170CB89B" w:rsidR="00FA16C9" w:rsidRPr="0038554E" w:rsidRDefault="00FA16C9" w:rsidP="00D72D59">
      <w:pPr>
        <w:rPr>
          <w:rFonts w:cs="Helvetica"/>
          <w:sz w:val="22"/>
          <w:szCs w:val="22"/>
          <w:lang w:val="en-US" w:eastAsia="en-US"/>
        </w:rPr>
      </w:pPr>
    </w:p>
    <w:p w14:paraId="7D0301F9" w14:textId="6C22460D" w:rsidR="00F12B47" w:rsidRPr="0038554E" w:rsidRDefault="00D72D59" w:rsidP="00D72D59">
      <w:pPr>
        <w:rPr>
          <w:rFonts w:cs="Helvetica"/>
          <w:color w:val="auto"/>
          <w:sz w:val="22"/>
          <w:szCs w:val="22"/>
          <w:lang w:val="en-US" w:eastAsia="en-US"/>
        </w:rPr>
      </w:pPr>
      <w:r w:rsidRPr="0038554E">
        <w:rPr>
          <w:rFonts w:cs="Helvetica"/>
          <w:color w:val="auto"/>
          <w:sz w:val="22"/>
          <w:szCs w:val="22"/>
          <w:lang w:val="en-US" w:eastAsia="en-US"/>
        </w:rPr>
        <w:t xml:space="preserve">Notre projet </w:t>
      </w:r>
      <w:r w:rsidR="00622E4C">
        <w:rPr>
          <w:rFonts w:cs="Helvetica"/>
          <w:color w:val="auto"/>
          <w:sz w:val="22"/>
          <w:szCs w:val="22"/>
          <w:lang w:val="en-US" w:eastAsia="en-US"/>
        </w:rPr>
        <w:t>consistait à</w:t>
      </w:r>
      <w:r w:rsidRPr="0038554E">
        <w:rPr>
          <w:rFonts w:cs="Helvetica"/>
          <w:color w:val="auto"/>
          <w:sz w:val="22"/>
          <w:szCs w:val="22"/>
          <w:lang w:val="en-US" w:eastAsia="en-US"/>
        </w:rPr>
        <w:t xml:space="preserve"> transformer un simple </w:t>
      </w:r>
      <w:r w:rsidR="00F12B47" w:rsidRPr="0038554E">
        <w:rPr>
          <w:rFonts w:cs="Helvetica"/>
          <w:color w:val="auto"/>
          <w:sz w:val="22"/>
          <w:szCs w:val="22"/>
          <w:lang w:val="en-US" w:eastAsia="en-US"/>
        </w:rPr>
        <w:t>lé</w:t>
      </w:r>
      <w:r w:rsidRPr="0038554E">
        <w:rPr>
          <w:rFonts w:cs="Helvetica"/>
          <w:color w:val="auto"/>
          <w:sz w:val="22"/>
          <w:szCs w:val="22"/>
          <w:lang w:val="en-US" w:eastAsia="en-US"/>
        </w:rPr>
        <w:t>gume en interrupteur intellig</w:t>
      </w:r>
      <w:r w:rsidR="00F12B47" w:rsidRPr="0038554E">
        <w:rPr>
          <w:rFonts w:cs="Helvetica"/>
          <w:color w:val="auto"/>
          <w:sz w:val="22"/>
          <w:szCs w:val="22"/>
          <w:lang w:val="en-US" w:eastAsia="en-US"/>
        </w:rPr>
        <w:t>ent.</w:t>
      </w:r>
      <w:r w:rsidR="00695685" w:rsidRPr="0038554E">
        <w:rPr>
          <w:rFonts w:cs="Helvetica"/>
          <w:color w:val="auto"/>
          <w:sz w:val="22"/>
          <w:szCs w:val="22"/>
          <w:lang w:val="en-US" w:eastAsia="en-US"/>
        </w:rPr>
        <w:t xml:space="preserve"> </w:t>
      </w:r>
      <w:r w:rsidR="00FF3DF6" w:rsidRPr="0038554E">
        <w:rPr>
          <w:rFonts w:cs="Helvetica"/>
          <w:color w:val="auto"/>
          <w:sz w:val="22"/>
          <w:szCs w:val="22"/>
          <w:lang w:val="en-US" w:eastAsia="en-US"/>
        </w:rPr>
        <w:t>Nous avons dû</w:t>
      </w:r>
      <w:r w:rsidR="00F12B47" w:rsidRPr="0038554E">
        <w:rPr>
          <w:rFonts w:cs="Helvetica"/>
          <w:color w:val="auto"/>
          <w:sz w:val="22"/>
          <w:szCs w:val="22"/>
          <w:lang w:val="en-US" w:eastAsia="en-US"/>
        </w:rPr>
        <w:t xml:space="preserve"> programmer la detection d’un type de contact avec la patate qui peut </w:t>
      </w:r>
      <w:r w:rsidR="00FF3DF6" w:rsidRPr="0038554E">
        <w:rPr>
          <w:rFonts w:cs="Helvetica"/>
          <w:color w:val="auto"/>
          <w:sz w:val="22"/>
          <w:szCs w:val="22"/>
          <w:lang w:val="en-US" w:eastAsia="en-US"/>
        </w:rPr>
        <w:t>être:</w:t>
      </w:r>
    </w:p>
    <w:p w14:paraId="776FB599" w14:textId="79E654C9" w:rsidR="00F12B47" w:rsidRPr="0038554E" w:rsidRDefault="00F12B47" w:rsidP="00F12B47">
      <w:pPr>
        <w:pStyle w:val="Paragraphedeliste"/>
        <w:numPr>
          <w:ilvl w:val="0"/>
          <w:numId w:val="1"/>
        </w:numPr>
        <w:rPr>
          <w:rFonts w:cs="Helvetica"/>
          <w:color w:val="auto"/>
          <w:sz w:val="22"/>
          <w:szCs w:val="22"/>
          <w:lang w:val="en-US" w:eastAsia="en-US"/>
        </w:rPr>
      </w:pPr>
      <w:r w:rsidRPr="0038554E">
        <w:rPr>
          <w:rFonts w:cs="Helvetica"/>
          <w:color w:val="auto"/>
          <w:sz w:val="22"/>
          <w:szCs w:val="22"/>
          <w:lang w:val="en-US" w:eastAsia="en-US"/>
        </w:rPr>
        <w:t>Touché</w:t>
      </w:r>
      <w:r w:rsidR="00622E4C">
        <w:rPr>
          <w:rFonts w:cs="Helvetica"/>
          <w:color w:val="auto"/>
          <w:sz w:val="22"/>
          <w:szCs w:val="22"/>
          <w:lang w:val="en-US" w:eastAsia="en-US"/>
        </w:rPr>
        <w:t>e</w:t>
      </w:r>
      <w:r w:rsidRPr="0038554E">
        <w:rPr>
          <w:rFonts w:cs="Helvetica"/>
          <w:color w:val="auto"/>
          <w:sz w:val="22"/>
          <w:szCs w:val="22"/>
          <w:lang w:val="en-US" w:eastAsia="en-US"/>
        </w:rPr>
        <w:t xml:space="preserve"> à un doigt</w:t>
      </w:r>
    </w:p>
    <w:p w14:paraId="3D3FF866" w14:textId="144F8ACC" w:rsidR="00D72D59" w:rsidRPr="0038554E" w:rsidRDefault="00F12B47" w:rsidP="00D72D59">
      <w:pPr>
        <w:pStyle w:val="Paragraphedeliste"/>
        <w:numPr>
          <w:ilvl w:val="0"/>
          <w:numId w:val="1"/>
        </w:numPr>
        <w:rPr>
          <w:rFonts w:cs="Helvetica"/>
          <w:color w:val="auto"/>
          <w:sz w:val="22"/>
          <w:szCs w:val="22"/>
          <w:lang w:val="en-US" w:eastAsia="en-US"/>
        </w:rPr>
      </w:pPr>
      <w:r w:rsidRPr="0038554E">
        <w:rPr>
          <w:rFonts w:cs="Helvetica"/>
          <w:color w:val="auto"/>
          <w:sz w:val="22"/>
          <w:szCs w:val="22"/>
          <w:lang w:val="en-US" w:eastAsia="en-US"/>
        </w:rPr>
        <w:t>Saisi</w:t>
      </w:r>
      <w:r w:rsidR="00622E4C">
        <w:rPr>
          <w:rFonts w:cs="Helvetica"/>
          <w:color w:val="auto"/>
          <w:sz w:val="22"/>
          <w:szCs w:val="22"/>
          <w:lang w:val="en-US" w:eastAsia="en-US"/>
        </w:rPr>
        <w:t>e</w:t>
      </w:r>
      <w:r w:rsidRPr="0038554E">
        <w:rPr>
          <w:rFonts w:cs="Helvetica"/>
          <w:color w:val="auto"/>
          <w:sz w:val="22"/>
          <w:szCs w:val="22"/>
          <w:lang w:val="en-US" w:eastAsia="en-US"/>
        </w:rPr>
        <w:t xml:space="preserve"> à pleine main</w:t>
      </w:r>
    </w:p>
    <w:p w14:paraId="6F233BEA" w14:textId="11804A70" w:rsidR="00551404" w:rsidRPr="0038554E" w:rsidRDefault="00551404" w:rsidP="00FA16C9">
      <w:pPr>
        <w:tabs>
          <w:tab w:val="left" w:pos="990"/>
        </w:tabs>
        <w:rPr>
          <w:rFonts w:cs="Helvetica"/>
          <w:color w:val="auto"/>
          <w:sz w:val="8"/>
          <w:szCs w:val="22"/>
          <w:lang w:val="en-US" w:eastAsia="en-US"/>
        </w:rPr>
      </w:pPr>
    </w:p>
    <w:p w14:paraId="5C3B63B1" w14:textId="0F20528D" w:rsidR="00FF3DF6" w:rsidRPr="0038554E" w:rsidRDefault="00D72D59" w:rsidP="00BF4C19">
      <w:pPr>
        <w:pStyle w:val="Titre1"/>
        <w:pBdr>
          <w:bottom w:val="single" w:sz="4" w:space="1" w:color="D34817" w:themeColor="accent1"/>
        </w:pBdr>
        <w:spacing w:before="240"/>
        <w:rPr>
          <w:rFonts w:asciiTheme="minorHAnsi" w:hAnsiTheme="minorHAnsi" w:cs="Helvetica"/>
          <w:lang w:val="en-US" w:eastAsia="en-US"/>
        </w:rPr>
      </w:pPr>
      <w:r w:rsidRPr="0038554E">
        <w:rPr>
          <w:rFonts w:asciiTheme="minorHAnsi" w:hAnsiTheme="minorHAnsi" w:cs="Helvetica"/>
          <w:lang w:val="en-US" w:eastAsia="en-US"/>
        </w:rPr>
        <w:t>Resultat des experiences menees</w:t>
      </w:r>
    </w:p>
    <w:p w14:paraId="0E6549A7" w14:textId="630C989A" w:rsidR="00C24394" w:rsidRPr="0038554E" w:rsidRDefault="00C24394" w:rsidP="00C24394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="Helvetica"/>
          <w:sz w:val="22"/>
          <w:szCs w:val="22"/>
          <w:u w:val="single"/>
        </w:rPr>
      </w:pPr>
      <w:r w:rsidRPr="0038554E">
        <w:rPr>
          <w:rFonts w:asciiTheme="minorHAnsi" w:hAnsiTheme="minorHAnsi" w:cs="Helvetica"/>
          <w:sz w:val="22"/>
          <w:szCs w:val="22"/>
          <w:u w:val="single"/>
          <w:lang w:val="en-US" w:eastAsia="en-US"/>
        </w:rPr>
        <w:t xml:space="preserve">Afin de mener à bien notre projet, nous avons dû réaliser </w:t>
      </w:r>
      <w:r w:rsidR="00643126" w:rsidRPr="0038554E">
        <w:rPr>
          <w:rFonts w:asciiTheme="minorHAnsi" w:hAnsiTheme="minorHAnsi" w:cs="Helvetica"/>
          <w:sz w:val="22"/>
          <w:szCs w:val="22"/>
          <w:u w:val="single"/>
          <w:lang w:val="en-US" w:eastAsia="en-US"/>
        </w:rPr>
        <w:t>au préalable</w:t>
      </w:r>
      <w:r w:rsidR="004424B0" w:rsidRPr="0038554E">
        <w:rPr>
          <w:rFonts w:asciiTheme="minorHAnsi" w:hAnsiTheme="minorHAnsi" w:cs="Helvetica"/>
          <w:sz w:val="22"/>
          <w:szCs w:val="22"/>
          <w:u w:val="single"/>
          <w:lang w:val="en-US" w:eastAsia="en-US"/>
        </w:rPr>
        <w:t xml:space="preserve"> deux expé</w:t>
      </w:r>
      <w:r w:rsidRPr="0038554E">
        <w:rPr>
          <w:rFonts w:asciiTheme="minorHAnsi" w:hAnsiTheme="minorHAnsi" w:cs="Helvetica"/>
          <w:sz w:val="22"/>
          <w:szCs w:val="22"/>
          <w:u w:val="single"/>
          <w:lang w:val="en-US" w:eastAsia="en-US"/>
        </w:rPr>
        <w:t xml:space="preserve">riences : </w:t>
      </w:r>
    </w:p>
    <w:p w14:paraId="5DCB47B0" w14:textId="025979B0" w:rsidR="00FF3DF6" w:rsidRPr="0038554E" w:rsidRDefault="00FF3DF6" w:rsidP="00FF3DF6">
      <w:pPr>
        <w:rPr>
          <w:rFonts w:cs="Helvetica"/>
          <w:color w:val="auto"/>
          <w:sz w:val="22"/>
          <w:szCs w:val="22"/>
          <w:u w:val="single"/>
          <w:lang w:val="en-US" w:eastAsia="en-US"/>
        </w:rPr>
      </w:pPr>
    </w:p>
    <w:p w14:paraId="4A9FB9A0" w14:textId="14F23733" w:rsidR="00FF3DF6" w:rsidRPr="0038554E" w:rsidRDefault="00695685" w:rsidP="00695685">
      <w:pPr>
        <w:pStyle w:val="Paragraphedeliste"/>
        <w:numPr>
          <w:ilvl w:val="0"/>
          <w:numId w:val="6"/>
        </w:numPr>
        <w:rPr>
          <w:rFonts w:cs="Helvetica"/>
          <w:color w:val="auto"/>
          <w:sz w:val="22"/>
          <w:szCs w:val="22"/>
        </w:rPr>
      </w:pPr>
      <w:r w:rsidRPr="0038554E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74112" behindDoc="0" locked="0" layoutInCell="1" allowOverlap="1" wp14:anchorId="69E7C178" wp14:editId="2B3C4F2F">
            <wp:simplePos x="0" y="0"/>
            <wp:positionH relativeFrom="column">
              <wp:posOffset>4000500</wp:posOffset>
            </wp:positionH>
            <wp:positionV relativeFrom="paragraph">
              <wp:posOffset>138430</wp:posOffset>
            </wp:positionV>
            <wp:extent cx="3227705" cy="2127885"/>
            <wp:effectExtent l="0" t="0" r="0" b="5715"/>
            <wp:wrapSquare wrapText="bothSides"/>
            <wp:docPr id="13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705" cy="212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3DF6" w:rsidRPr="0038554E">
        <w:rPr>
          <w:rFonts w:cs="Helvetica"/>
          <w:color w:val="auto"/>
          <w:sz w:val="22"/>
          <w:szCs w:val="22"/>
          <w:u w:val="single"/>
        </w:rPr>
        <w:t>Expérience 1 :</w:t>
      </w:r>
    </w:p>
    <w:p w14:paraId="49786CAE" w14:textId="2F957D3C" w:rsidR="0039269E" w:rsidRPr="0038554E" w:rsidRDefault="0039269E" w:rsidP="0039269E">
      <w:pPr>
        <w:pStyle w:val="Paragraphedeliste"/>
        <w:rPr>
          <w:rFonts w:cs="Helvetica"/>
          <w:color w:val="auto"/>
          <w:sz w:val="22"/>
          <w:szCs w:val="22"/>
        </w:rPr>
      </w:pPr>
    </w:p>
    <w:p w14:paraId="69D98D54" w14:textId="56236C91" w:rsidR="004424B0" w:rsidRPr="0038554E" w:rsidRDefault="00C24394" w:rsidP="00D93FAB">
      <w:pPr>
        <w:ind w:right="-567"/>
        <w:rPr>
          <w:color w:val="auto"/>
          <w:sz w:val="22"/>
          <w:szCs w:val="22"/>
        </w:rPr>
      </w:pPr>
      <w:r w:rsidRPr="0038554E">
        <w:rPr>
          <w:color w:val="auto"/>
          <w:sz w:val="22"/>
          <w:szCs w:val="22"/>
          <w:lang w:val="en-US" w:eastAsia="en-US"/>
        </w:rPr>
        <w:t>Nous avons</w:t>
      </w:r>
      <w:r w:rsidR="00551404" w:rsidRPr="0038554E">
        <w:rPr>
          <w:color w:val="auto"/>
          <w:sz w:val="22"/>
          <w:szCs w:val="22"/>
          <w:lang w:val="en-US" w:eastAsia="en-US"/>
        </w:rPr>
        <w:t xml:space="preserve"> tout d’abord</w:t>
      </w:r>
      <w:r w:rsidR="00D93FAB" w:rsidRPr="0038554E">
        <w:rPr>
          <w:color w:val="auto"/>
          <w:sz w:val="22"/>
          <w:szCs w:val="22"/>
          <w:lang w:val="en-US" w:eastAsia="en-US"/>
        </w:rPr>
        <w:t xml:space="preserve"> </w:t>
      </w:r>
      <w:r w:rsidR="006101A7" w:rsidRPr="0038554E">
        <w:rPr>
          <w:color w:val="auto"/>
          <w:sz w:val="22"/>
          <w:szCs w:val="22"/>
          <w:lang w:val="en-US" w:eastAsia="en-US"/>
        </w:rPr>
        <w:t>realisé</w:t>
      </w:r>
      <w:r w:rsidR="00D93FAB" w:rsidRPr="0038554E">
        <w:rPr>
          <w:color w:val="auto"/>
          <w:sz w:val="22"/>
          <w:szCs w:val="22"/>
          <w:lang w:val="en-US" w:eastAsia="en-US"/>
        </w:rPr>
        <w:t xml:space="preserve"> </w:t>
      </w:r>
      <w:r w:rsidR="00551404" w:rsidRPr="0038554E">
        <w:rPr>
          <w:color w:val="auto"/>
          <w:sz w:val="22"/>
          <w:szCs w:val="22"/>
          <w:lang w:val="en-US" w:eastAsia="en-US"/>
        </w:rPr>
        <w:t>un circuit qui nous</w:t>
      </w:r>
      <w:r w:rsidRPr="0038554E">
        <w:rPr>
          <w:color w:val="auto"/>
          <w:sz w:val="22"/>
          <w:szCs w:val="22"/>
          <w:lang w:val="en-US" w:eastAsia="en-US"/>
        </w:rPr>
        <w:t xml:space="preserve"> permet d</w:t>
      </w:r>
      <w:r w:rsidRPr="0038554E">
        <w:rPr>
          <w:color w:val="auto"/>
          <w:sz w:val="22"/>
          <w:szCs w:val="22"/>
        </w:rPr>
        <w:t>’étudier l’impact d’un contact avec l’électrode.</w:t>
      </w:r>
      <w:r w:rsidR="00551404" w:rsidRPr="0038554E">
        <w:rPr>
          <w:color w:val="auto"/>
          <w:sz w:val="22"/>
          <w:szCs w:val="22"/>
        </w:rPr>
        <w:t xml:space="preserve"> Ce montage nous a servi à réaliser notre premier capteur capacitif.</w:t>
      </w:r>
    </w:p>
    <w:p w14:paraId="479C668E" w14:textId="651990A4" w:rsidR="004424B0" w:rsidRPr="0038554E" w:rsidRDefault="00D47360" w:rsidP="00D93FAB">
      <w:pPr>
        <w:ind w:right="-567"/>
        <w:rPr>
          <w:color w:val="auto"/>
          <w:sz w:val="22"/>
          <w:szCs w:val="22"/>
        </w:rPr>
      </w:pPr>
      <w:r w:rsidRPr="0038554E">
        <w:rPr>
          <w:color w:val="auto"/>
          <w:sz w:val="22"/>
          <w:szCs w:val="22"/>
        </w:rPr>
        <w:t xml:space="preserve">Le programme nommé </w:t>
      </w:r>
      <w:r w:rsidRPr="0038554E">
        <w:rPr>
          <w:rFonts w:cs="Courier New"/>
          <w:color w:val="auto"/>
          <w:kern w:val="0"/>
          <w:sz w:val="22"/>
          <w:szCs w:val="22"/>
        </w:rPr>
        <w:t>PWMFreq</w:t>
      </w:r>
      <w:r w:rsidR="00622E4C" w:rsidRPr="0038554E">
        <w:rPr>
          <w:rFonts w:cs="Courier New"/>
          <w:color w:val="auto"/>
          <w:kern w:val="0"/>
          <w:sz w:val="22"/>
          <w:szCs w:val="22"/>
        </w:rPr>
        <w:t>4</w:t>
      </w:r>
      <w:r w:rsidR="00622E4C" w:rsidRPr="0038554E">
        <w:rPr>
          <w:color w:val="auto"/>
          <w:sz w:val="22"/>
          <w:szCs w:val="22"/>
        </w:rPr>
        <w:t xml:space="preserve"> génère</w:t>
      </w:r>
      <w:r w:rsidRPr="0038554E">
        <w:rPr>
          <w:color w:val="auto"/>
          <w:sz w:val="22"/>
          <w:szCs w:val="22"/>
        </w:rPr>
        <w:t xml:space="preserve"> un signal, passant par l</w:t>
      </w:r>
      <w:r w:rsidR="00622E4C">
        <w:rPr>
          <w:color w:val="auto"/>
          <w:sz w:val="22"/>
          <w:szCs w:val="22"/>
        </w:rPr>
        <w:t>a broche PWM09</w:t>
      </w:r>
      <w:r w:rsidR="00A41107" w:rsidRPr="0038554E">
        <w:rPr>
          <w:color w:val="auto"/>
          <w:sz w:val="22"/>
          <w:szCs w:val="22"/>
        </w:rPr>
        <w:t>.</w:t>
      </w:r>
      <w:r w:rsidRPr="0038554E">
        <w:rPr>
          <w:color w:val="auto"/>
          <w:sz w:val="22"/>
          <w:szCs w:val="22"/>
        </w:rPr>
        <w:t xml:space="preserve"> </w:t>
      </w:r>
      <w:r w:rsidR="00A41107" w:rsidRPr="0038554E">
        <w:rPr>
          <w:color w:val="auto"/>
          <w:sz w:val="22"/>
          <w:szCs w:val="22"/>
        </w:rPr>
        <w:t>Le courant passe ensuite par la résistance de 100 Ohm puis par la bobi</w:t>
      </w:r>
      <w:r w:rsidRPr="0038554E">
        <w:rPr>
          <w:color w:val="auto"/>
          <w:sz w:val="22"/>
          <w:szCs w:val="22"/>
        </w:rPr>
        <w:t>ne de 10 méga</w:t>
      </w:r>
      <w:r w:rsidR="00A41107" w:rsidRPr="0038554E">
        <w:rPr>
          <w:color w:val="auto"/>
          <w:sz w:val="22"/>
          <w:szCs w:val="22"/>
        </w:rPr>
        <w:t>Henri.</w:t>
      </w:r>
    </w:p>
    <w:p w14:paraId="0640E5BC" w14:textId="3A75B34E" w:rsidR="004424B0" w:rsidRPr="0038554E" w:rsidRDefault="00622E4C" w:rsidP="00D93FAB">
      <w:pPr>
        <w:ind w:right="-567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L’électrode est un simple fil. À</w:t>
      </w:r>
      <w:r w:rsidR="00A41107" w:rsidRPr="0038554E">
        <w:rPr>
          <w:color w:val="auto"/>
          <w:sz w:val="22"/>
          <w:szCs w:val="22"/>
        </w:rPr>
        <w:t xml:space="preserve"> son contact le signal change. En effet, la peau du corps humain est assimilable à une résistance. La bobine associée à la 2</w:t>
      </w:r>
      <w:r w:rsidR="00A41107" w:rsidRPr="0038554E">
        <w:rPr>
          <w:color w:val="auto"/>
          <w:sz w:val="22"/>
          <w:szCs w:val="22"/>
          <w:vertAlign w:val="superscript"/>
        </w:rPr>
        <w:t>e</w:t>
      </w:r>
      <w:r w:rsidR="00A41107" w:rsidRPr="0038554E">
        <w:rPr>
          <w:color w:val="auto"/>
          <w:sz w:val="22"/>
          <w:szCs w:val="22"/>
        </w:rPr>
        <w:t xml:space="preserve"> résistance (peau) forme un circuit LR et donc un circuit passe-bas. </w:t>
      </w:r>
    </w:p>
    <w:p w14:paraId="7BDEC2B9" w14:textId="76710216" w:rsidR="00D47360" w:rsidRPr="0038554E" w:rsidRDefault="00D47360" w:rsidP="00D93FAB">
      <w:pPr>
        <w:ind w:right="-567"/>
        <w:rPr>
          <w:color w:val="auto"/>
          <w:sz w:val="22"/>
          <w:szCs w:val="22"/>
        </w:rPr>
      </w:pPr>
      <w:r w:rsidRPr="0038554E">
        <w:rPr>
          <w:color w:val="auto"/>
          <w:sz w:val="22"/>
          <w:szCs w:val="22"/>
        </w:rPr>
        <w:t>On récupère le signal à l’aide de la broche A0 de l’arduino. Ce signal sera ensuite traité grâce à</w:t>
      </w:r>
      <w:r w:rsidR="00B223EC">
        <w:rPr>
          <w:color w:val="auto"/>
          <w:sz w:val="22"/>
          <w:szCs w:val="22"/>
        </w:rPr>
        <w:t xml:space="preserve"> programme sur processing, nommé</w:t>
      </w:r>
      <w:r w:rsidRPr="0038554E">
        <w:rPr>
          <w:color w:val="auto"/>
          <w:sz w:val="22"/>
          <w:szCs w:val="22"/>
        </w:rPr>
        <w:t xml:space="preserve"> </w:t>
      </w:r>
      <w:r w:rsidRPr="0038554E">
        <w:rPr>
          <w:rFonts w:cs="Courier"/>
          <w:color w:val="auto"/>
          <w:kern w:val="0"/>
          <w:sz w:val="22"/>
          <w:szCs w:val="22"/>
        </w:rPr>
        <w:t>GraphOscillo</w:t>
      </w:r>
      <w:r w:rsidR="00B223EC">
        <w:rPr>
          <w:rFonts w:cs="Courier"/>
          <w:color w:val="auto"/>
          <w:kern w:val="0"/>
          <w:sz w:val="22"/>
          <w:szCs w:val="22"/>
        </w:rPr>
        <w:t xml:space="preserve">, permettant de tracer </w:t>
      </w:r>
      <w:r w:rsidR="00C51682">
        <w:rPr>
          <w:rFonts w:cs="Courier"/>
          <w:color w:val="auto"/>
          <w:kern w:val="0"/>
          <w:sz w:val="22"/>
          <w:szCs w:val="22"/>
        </w:rPr>
        <w:t>l’intensité en fonction du temps.</w:t>
      </w:r>
    </w:p>
    <w:p w14:paraId="00D14192" w14:textId="7ED7E9BF" w:rsidR="004424B0" w:rsidRPr="0038554E" w:rsidRDefault="0038554E" w:rsidP="00D93FAB">
      <w:pPr>
        <w:ind w:right="-567"/>
        <w:rPr>
          <w:color w:val="auto"/>
          <w:sz w:val="22"/>
          <w:szCs w:val="22"/>
        </w:rPr>
      </w:pPr>
      <w:r w:rsidRPr="0038554E">
        <w:rPr>
          <w:rFonts w:cs="Helvetica"/>
          <w:noProof/>
          <w:color w:val="auto"/>
          <w:sz w:val="22"/>
          <w:szCs w:val="22"/>
        </w:rPr>
        <w:drawing>
          <wp:anchor distT="0" distB="0" distL="114300" distR="114300" simplePos="0" relativeHeight="251663872" behindDoc="0" locked="0" layoutInCell="1" allowOverlap="1" wp14:anchorId="1D19EEF0" wp14:editId="70BE3139">
            <wp:simplePos x="0" y="0"/>
            <wp:positionH relativeFrom="column">
              <wp:posOffset>4233588</wp:posOffset>
            </wp:positionH>
            <wp:positionV relativeFrom="paragraph">
              <wp:posOffset>148590</wp:posOffset>
            </wp:positionV>
            <wp:extent cx="2113872" cy="1602740"/>
            <wp:effectExtent l="0" t="0" r="0" b="0"/>
            <wp:wrapNone/>
            <wp:docPr id="4" name="Image 4" descr="C:\Users\Gwery\Downloads\graph scil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wery\Downloads\graph scila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73" t="24042" r="11111" b="9233"/>
                    <a:stretch/>
                  </pic:blipFill>
                  <pic:spPr bwMode="auto">
                    <a:xfrm>
                      <a:off x="0" y="0"/>
                      <a:ext cx="2117074" cy="160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rto="http://schemas.microsoft.com/office/word/2006/arto" xmlns:mv="urn:schemas-microsoft-com:mac:vml" xmlns:mo="http://schemas.microsoft.com/office/mac/office/2008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8B2384" w14:textId="674C8D5C" w:rsidR="004424B0" w:rsidRPr="0038554E" w:rsidRDefault="0038554E" w:rsidP="00D47360">
      <w:pPr>
        <w:rPr>
          <w:color w:val="auto"/>
          <w:sz w:val="22"/>
          <w:szCs w:val="22"/>
        </w:rPr>
      </w:pPr>
      <w:r w:rsidRPr="0038554E">
        <w:rPr>
          <w:rFonts w:cs="Helvetica"/>
          <w:noProof/>
          <w:color w:val="auto"/>
          <w:sz w:val="22"/>
          <w:szCs w:val="22"/>
        </w:rPr>
        <w:drawing>
          <wp:anchor distT="0" distB="0" distL="114300" distR="114300" simplePos="0" relativeHeight="251667968" behindDoc="0" locked="0" layoutInCell="1" allowOverlap="1" wp14:anchorId="6737B65D" wp14:editId="7677E78C">
            <wp:simplePos x="0" y="0"/>
            <wp:positionH relativeFrom="column">
              <wp:posOffset>278130</wp:posOffset>
            </wp:positionH>
            <wp:positionV relativeFrom="paragraph">
              <wp:posOffset>76200</wp:posOffset>
            </wp:positionV>
            <wp:extent cx="2156460" cy="1545590"/>
            <wp:effectExtent l="0" t="0" r="2540" b="3810"/>
            <wp:wrapSquare wrapText="bothSides"/>
            <wp:docPr id="7" name="Image 7" descr="Macintosh HD:Users:Emma:Desktop:Capture d’écran 2016-11-17 à 15.19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mma:Desktop:Capture d’écran 2016-11-17 à 15.19.2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93" r="21813" b="36321"/>
                    <a:stretch/>
                  </pic:blipFill>
                  <pic:spPr bwMode="auto">
                    <a:xfrm>
                      <a:off x="0" y="0"/>
                      <a:ext cx="2156460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rto="http://schemas.microsoft.com/office/word/2006/arto" xmlns:mv="urn:schemas-microsoft-com:mac:vml" xmlns:mo="http://schemas.microsoft.com/office/mac/office/2008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840B0A" w14:textId="12BB8B16" w:rsidR="004424B0" w:rsidRPr="0038554E" w:rsidRDefault="004424B0">
      <w:pPr>
        <w:rPr>
          <w:rFonts w:cs="Helvetica"/>
          <w:color w:val="auto"/>
          <w:sz w:val="22"/>
          <w:szCs w:val="22"/>
        </w:rPr>
      </w:pPr>
    </w:p>
    <w:p w14:paraId="07E14A68" w14:textId="1C073FF6" w:rsidR="004424B0" w:rsidRPr="0038554E" w:rsidRDefault="004424B0">
      <w:pPr>
        <w:rPr>
          <w:rFonts w:cs="Helvetica"/>
          <w:color w:val="auto"/>
          <w:sz w:val="22"/>
          <w:szCs w:val="22"/>
        </w:rPr>
      </w:pPr>
    </w:p>
    <w:p w14:paraId="3B715079" w14:textId="5253D46D" w:rsidR="004424B0" w:rsidRPr="0038554E" w:rsidRDefault="004424B0">
      <w:pPr>
        <w:rPr>
          <w:rFonts w:cs="Helvetica"/>
          <w:color w:val="auto"/>
          <w:sz w:val="22"/>
          <w:szCs w:val="22"/>
        </w:rPr>
      </w:pPr>
    </w:p>
    <w:p w14:paraId="750933E2" w14:textId="4EFEF0C5" w:rsidR="004424B0" w:rsidRPr="0038554E" w:rsidRDefault="004424B0">
      <w:pPr>
        <w:rPr>
          <w:rFonts w:cs="Helvetica"/>
          <w:color w:val="auto"/>
          <w:sz w:val="22"/>
          <w:szCs w:val="22"/>
        </w:rPr>
      </w:pPr>
    </w:p>
    <w:p w14:paraId="4728D1F0" w14:textId="3695C6ED" w:rsidR="004424B0" w:rsidRPr="0038554E" w:rsidRDefault="004424B0">
      <w:pPr>
        <w:rPr>
          <w:rFonts w:cs="Helvetica"/>
          <w:color w:val="auto"/>
          <w:sz w:val="22"/>
          <w:szCs w:val="22"/>
        </w:rPr>
      </w:pPr>
    </w:p>
    <w:p w14:paraId="2AFD3131" w14:textId="7AF63037" w:rsidR="004424B0" w:rsidRPr="0038554E" w:rsidRDefault="004424B0">
      <w:pPr>
        <w:rPr>
          <w:rFonts w:cs="Helvetica"/>
          <w:color w:val="auto"/>
          <w:sz w:val="22"/>
          <w:szCs w:val="22"/>
        </w:rPr>
      </w:pPr>
    </w:p>
    <w:p w14:paraId="51A4B740" w14:textId="76984141" w:rsidR="004424B0" w:rsidRPr="0038554E" w:rsidRDefault="004424B0">
      <w:pPr>
        <w:rPr>
          <w:rFonts w:cs="Helvetica"/>
          <w:color w:val="auto"/>
          <w:sz w:val="22"/>
          <w:szCs w:val="22"/>
        </w:rPr>
      </w:pPr>
    </w:p>
    <w:p w14:paraId="0847B946" w14:textId="58D3BEB1" w:rsidR="004424B0" w:rsidRPr="0038554E" w:rsidRDefault="0038554E">
      <w:pPr>
        <w:rPr>
          <w:rFonts w:cs="Helvetica"/>
          <w:color w:val="auto"/>
          <w:sz w:val="22"/>
          <w:szCs w:val="22"/>
        </w:rPr>
      </w:pPr>
      <w:r w:rsidRPr="0038554E">
        <w:rPr>
          <w:rFonts w:cs="Helvetica"/>
          <w:noProof/>
          <w:color w:val="au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19979A94" wp14:editId="15CAAF18">
                <wp:simplePos x="0" y="0"/>
                <wp:positionH relativeFrom="column">
                  <wp:posOffset>1383030</wp:posOffset>
                </wp:positionH>
                <wp:positionV relativeFrom="paragraph">
                  <wp:posOffset>163830</wp:posOffset>
                </wp:positionV>
                <wp:extent cx="3020695" cy="571500"/>
                <wp:effectExtent l="0" t="0" r="0" b="12700"/>
                <wp:wrapSquare wrapText="bothSides"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0695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F2B57F" w14:textId="723FCD21" w:rsidR="00724541" w:rsidRPr="00312CD7" w:rsidRDefault="00724541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 xml:space="preserve">3) </w:t>
                            </w:r>
                            <w:r w:rsidRPr="00312CD7">
                              <w:rPr>
                                <w:color w:val="auto"/>
                              </w:rPr>
                              <w:t>Modélisation du signal sur scilab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9979A94" id="_x0000_t202" coordsize="21600,21600" o:spt="202" path="m,l,21600r21600,l21600,xe">
                <v:stroke joinstyle="miter"/>
                <v:path gradientshapeok="t" o:connecttype="rect"/>
              </v:shapetype>
              <v:shape id="Zone de texte 9" o:spid="_x0000_s1026" type="#_x0000_t202" style="position:absolute;margin-left:108.9pt;margin-top:12.9pt;width:237.85pt;height:45pt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" filled="f" stroked="f">
                <v:textbox>
                  <w:txbxContent>
                    <w:p w14:paraId="38F2B57F" w14:textId="723FCD21" w:rsidR="00724541" w:rsidRPr="00312CD7" w:rsidRDefault="00724541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 xml:space="preserve">3) </w:t>
                      </w:r>
                      <w:r w:rsidRPr="00312CD7">
                        <w:rPr>
                          <w:color w:val="auto"/>
                        </w:rPr>
                        <w:t>Modélisation du signal sur scilab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8554E">
        <w:rPr>
          <w:rFonts w:cs="Helvetica"/>
          <w:noProof/>
          <w:color w:val="au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059DE825" wp14:editId="5F36CCBD">
                <wp:simplePos x="0" y="0"/>
                <wp:positionH relativeFrom="column">
                  <wp:posOffset>-2277745</wp:posOffset>
                </wp:positionH>
                <wp:positionV relativeFrom="paragraph">
                  <wp:posOffset>168275</wp:posOffset>
                </wp:positionV>
                <wp:extent cx="2977515" cy="571500"/>
                <wp:effectExtent l="0" t="0" r="0" b="12700"/>
                <wp:wrapSquare wrapText="bothSides"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7515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E704B6" w14:textId="0B13AF3B" w:rsidR="00724541" w:rsidRPr="00312CD7" w:rsidRDefault="00724541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 xml:space="preserve">1) </w:t>
                            </w:r>
                            <w:r w:rsidRPr="00312CD7">
                              <w:rPr>
                                <w:color w:val="auto"/>
                              </w:rPr>
                              <w:t>Visualisation du signal sur processing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9DE825" id="Zone de texte 8" o:spid="_x0000_s1027" type="#_x0000_t202" style="position:absolute;margin-left:-179.35pt;margin-top:13.25pt;width:234.45pt;height:45pt;z-index:251668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" filled="f" stroked="f">
                <v:textbox>
                  <w:txbxContent>
                    <w:p w14:paraId="77E704B6" w14:textId="0B13AF3B" w:rsidR="00724541" w:rsidRPr="00312CD7" w:rsidRDefault="00724541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 xml:space="preserve">1) </w:t>
                      </w:r>
                      <w:r w:rsidRPr="00312CD7">
                        <w:rPr>
                          <w:color w:val="auto"/>
                        </w:rPr>
                        <w:t>Visualisation du signal sur processing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3AC6E5B" w14:textId="2CD3EA64" w:rsidR="00C85FAA" w:rsidRPr="0038554E" w:rsidRDefault="00C85FAA">
      <w:pPr>
        <w:rPr>
          <w:rFonts w:cs="Helvetica"/>
          <w:color w:val="auto"/>
          <w:sz w:val="22"/>
          <w:szCs w:val="22"/>
        </w:rPr>
      </w:pPr>
    </w:p>
    <w:p w14:paraId="506C8E1A" w14:textId="2D14434D" w:rsidR="00622E4C" w:rsidRDefault="00622E4C">
      <w:pPr>
        <w:rPr>
          <w:rFonts w:cs="Helvetica"/>
          <w:color w:val="auto"/>
          <w:sz w:val="22"/>
          <w:szCs w:val="22"/>
        </w:rPr>
      </w:pPr>
    </w:p>
    <w:p w14:paraId="0C2B781B" w14:textId="7D66B68A" w:rsidR="00C85FAA" w:rsidRPr="0038554E" w:rsidRDefault="00622E4C">
      <w:pPr>
        <w:rPr>
          <w:rFonts w:cs="Helvetica"/>
          <w:color w:val="auto"/>
          <w:sz w:val="22"/>
          <w:szCs w:val="22"/>
        </w:rPr>
      </w:pPr>
      <w:r w:rsidRPr="0038554E">
        <w:rPr>
          <w:rFonts w:cs="Helvetica"/>
          <w:noProof/>
          <w:color w:val="auto"/>
          <w:kern w:val="0"/>
          <w:sz w:val="22"/>
          <w:szCs w:val="22"/>
        </w:rPr>
        <w:drawing>
          <wp:anchor distT="0" distB="0" distL="114300" distR="114300" simplePos="0" relativeHeight="251671040" behindDoc="0" locked="0" layoutInCell="1" allowOverlap="1" wp14:anchorId="36E98AC1" wp14:editId="06EB367F">
            <wp:simplePos x="0" y="0"/>
            <wp:positionH relativeFrom="column">
              <wp:posOffset>-3088005</wp:posOffset>
            </wp:positionH>
            <wp:positionV relativeFrom="paragraph">
              <wp:posOffset>164465</wp:posOffset>
            </wp:positionV>
            <wp:extent cx="5337175" cy="907415"/>
            <wp:effectExtent l="0" t="0" r="0" b="6985"/>
            <wp:wrapSquare wrapText="bothSides"/>
            <wp:docPr id="1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83" t="56317" r="13170" b="20141"/>
                    <a:stretch/>
                  </pic:blipFill>
                  <pic:spPr bwMode="auto">
                    <a:xfrm>
                      <a:off x="0" y="0"/>
                      <a:ext cx="5337175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rto="http://schemas.microsoft.com/office/word/2006/arto" xmlns:mv="urn:schemas-microsoft-com:mac:vml" xmlns:mo="http://schemas.microsoft.com/office/mac/office/2008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54E" w:rsidRPr="0038554E">
        <w:rPr>
          <w:rFonts w:cs="Helvetica"/>
          <w:noProof/>
          <w:color w:val="au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6EC6E1D7" wp14:editId="66AE02FC">
                <wp:simplePos x="0" y="0"/>
                <wp:positionH relativeFrom="column">
                  <wp:posOffset>2507615</wp:posOffset>
                </wp:positionH>
                <wp:positionV relativeFrom="paragraph">
                  <wp:posOffset>353060</wp:posOffset>
                </wp:positionV>
                <wp:extent cx="1028700" cy="1028700"/>
                <wp:effectExtent l="0" t="0" r="0" b="12700"/>
                <wp:wrapSquare wrapText="bothSides"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3592B3" w14:textId="0D362BED" w:rsidR="00724541" w:rsidRPr="00695685" w:rsidRDefault="00724541">
                            <w:pPr>
                              <w:rPr>
                                <w:color w:val="auto"/>
                              </w:rPr>
                            </w:pPr>
                            <w:r w:rsidRPr="00695685">
                              <w:rPr>
                                <w:color w:val="auto"/>
                              </w:rPr>
                              <w:t xml:space="preserve">2) Tableau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6E1D7" id="Zone de texte 11" o:spid="_x0000_s1028" type="#_x0000_t202" style="position:absolute;margin-left:197.45pt;margin-top:27.8pt;width:81pt;height:81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" filled="f" stroked="f">
                <v:textbox>
                  <w:txbxContent>
                    <w:p w14:paraId="513592B3" w14:textId="0D362BED" w:rsidR="00724541" w:rsidRPr="00695685" w:rsidRDefault="00724541">
                      <w:pPr>
                        <w:rPr>
                          <w:color w:val="auto"/>
                        </w:rPr>
                      </w:pPr>
                      <w:r w:rsidRPr="00695685">
                        <w:rPr>
                          <w:color w:val="auto"/>
                        </w:rPr>
                        <w:t xml:space="preserve">2) Tableau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BEEB9DD" w14:textId="48EC86B4" w:rsidR="00695685" w:rsidRDefault="0038554E" w:rsidP="00695685">
      <w:pPr>
        <w:rPr>
          <w:rFonts w:cs="Helvetica"/>
          <w:color w:val="auto"/>
          <w:sz w:val="22"/>
          <w:szCs w:val="22"/>
          <w:u w:val="single"/>
        </w:rPr>
      </w:pPr>
      <w:r w:rsidRPr="0038554E">
        <w:rPr>
          <w:rFonts w:cs="Helvetica"/>
          <w:color w:val="auto"/>
          <w:sz w:val="22"/>
          <w:szCs w:val="22"/>
          <w:u w:val="single"/>
        </w:rPr>
        <w:lastRenderedPageBreak/>
        <w:t xml:space="preserve">Questions : </w:t>
      </w:r>
    </w:p>
    <w:p w14:paraId="089665FB" w14:textId="77777777" w:rsidR="00622E4C" w:rsidRDefault="00622E4C" w:rsidP="00695685">
      <w:pPr>
        <w:rPr>
          <w:rFonts w:cs="Helvetica"/>
          <w:color w:val="auto"/>
          <w:sz w:val="22"/>
          <w:szCs w:val="22"/>
          <w:u w:val="single"/>
        </w:rPr>
      </w:pPr>
    </w:p>
    <w:p w14:paraId="12BAF142" w14:textId="77777777" w:rsidR="00695685" w:rsidRPr="0038554E" w:rsidRDefault="00695685" w:rsidP="00946FD7">
      <w:pPr>
        <w:pStyle w:val="Paragraphedeliste"/>
        <w:numPr>
          <w:ilvl w:val="0"/>
          <w:numId w:val="13"/>
        </w:numPr>
        <w:ind w:left="1267"/>
        <w:rPr>
          <w:rFonts w:cs="Helvetica Neue"/>
          <w:color w:val="auto"/>
          <w:sz w:val="22"/>
          <w:szCs w:val="22"/>
        </w:rPr>
      </w:pPr>
      <w:r w:rsidRPr="0038554E">
        <w:rPr>
          <w:rFonts w:cs="Helvetica Neue"/>
          <w:color w:val="auto"/>
          <w:sz w:val="22"/>
          <w:szCs w:val="22"/>
        </w:rPr>
        <w:t xml:space="preserve">Pourquoi parle-t-on de capteur capacitif ? </w:t>
      </w:r>
    </w:p>
    <w:p w14:paraId="7C05D15C" w14:textId="45E718C7" w:rsidR="00D31A33" w:rsidRPr="0038554E" w:rsidRDefault="00695685" w:rsidP="0038554E">
      <w:pPr>
        <w:ind w:left="567"/>
        <w:rPr>
          <w:rFonts w:cs="Helvetica"/>
          <w:color w:val="auto"/>
          <w:sz w:val="22"/>
          <w:szCs w:val="22"/>
        </w:rPr>
      </w:pPr>
      <w:r w:rsidRPr="0038554E">
        <w:rPr>
          <w:rFonts w:cs="Helvetica Neue"/>
          <w:color w:val="auto"/>
          <w:sz w:val="22"/>
          <w:szCs w:val="22"/>
        </w:rPr>
        <w:t>On parle de capteur capa</w:t>
      </w:r>
      <w:r w:rsidR="00622E4C">
        <w:rPr>
          <w:rFonts w:cs="Helvetica Neue"/>
          <w:color w:val="auto"/>
          <w:sz w:val="22"/>
          <w:szCs w:val="22"/>
        </w:rPr>
        <w:t xml:space="preserve">citif car c’est un capteur qui « capte » </w:t>
      </w:r>
      <w:r w:rsidRPr="0038554E">
        <w:rPr>
          <w:rFonts w:cs="Helvetica Neue"/>
          <w:color w:val="auto"/>
          <w:sz w:val="22"/>
          <w:szCs w:val="22"/>
        </w:rPr>
        <w:t>lorsqu’il y a un contact.</w:t>
      </w:r>
      <w:r w:rsidR="00D31A33" w:rsidRPr="0038554E">
        <w:rPr>
          <w:rFonts w:cs="Helvetica Neue"/>
          <w:color w:val="auto"/>
          <w:sz w:val="22"/>
          <w:szCs w:val="22"/>
        </w:rPr>
        <w:t xml:space="preserve"> </w:t>
      </w:r>
      <w:r w:rsidR="00D31A33" w:rsidRPr="0038554E">
        <w:rPr>
          <w:rFonts w:cs="Helvetica"/>
          <w:color w:val="auto"/>
          <w:sz w:val="22"/>
          <w:szCs w:val="22"/>
        </w:rPr>
        <w:t xml:space="preserve">Le capteur est dit capacitif car il nécessite un certain type de contact pour fonctionner. </w:t>
      </w:r>
    </w:p>
    <w:p w14:paraId="521E8112" w14:textId="53F1BDA9" w:rsidR="00695685" w:rsidRPr="0038554E" w:rsidRDefault="00695685" w:rsidP="00D31A33">
      <w:pPr>
        <w:ind w:left="567"/>
        <w:rPr>
          <w:rFonts w:cs="Helvetica Neue"/>
          <w:color w:val="auto"/>
          <w:sz w:val="22"/>
          <w:szCs w:val="22"/>
        </w:rPr>
      </w:pPr>
    </w:p>
    <w:p w14:paraId="218E35C3" w14:textId="77777777" w:rsidR="00695685" w:rsidRPr="0038554E" w:rsidRDefault="00695685" w:rsidP="00946FD7">
      <w:pPr>
        <w:pStyle w:val="Paragraphedeliste"/>
        <w:numPr>
          <w:ilvl w:val="0"/>
          <w:numId w:val="10"/>
        </w:numPr>
        <w:rPr>
          <w:rFonts w:cs="Helvetica Neue"/>
          <w:color w:val="auto"/>
          <w:sz w:val="22"/>
          <w:szCs w:val="22"/>
        </w:rPr>
      </w:pPr>
      <w:r w:rsidRPr="0038554E">
        <w:rPr>
          <w:rFonts w:cs="Helvetica Neue"/>
          <w:color w:val="auto"/>
          <w:sz w:val="22"/>
          <w:szCs w:val="22"/>
        </w:rPr>
        <w:t xml:space="preserve">Déduisez-en quel composant le corps humain remplace dans le montage. </w:t>
      </w:r>
    </w:p>
    <w:p w14:paraId="3BAB2EF1" w14:textId="4BF5721F" w:rsidR="00D31A33" w:rsidRPr="0038554E" w:rsidRDefault="00D31A33" w:rsidP="0038554E">
      <w:pPr>
        <w:ind w:left="567"/>
        <w:rPr>
          <w:rFonts w:cs="Helvetica"/>
          <w:color w:val="auto"/>
          <w:sz w:val="22"/>
          <w:szCs w:val="22"/>
        </w:rPr>
      </w:pPr>
      <w:r w:rsidRPr="0038554E">
        <w:rPr>
          <w:rFonts w:cs="Helvetica"/>
          <w:color w:val="auto"/>
          <w:sz w:val="22"/>
          <w:szCs w:val="22"/>
        </w:rPr>
        <w:t>Le corps humain peut être modélisé par une résistance. On remarque que le circuit correspond alors à un filtre passe-bas ce qui explique la diminution du signal.</w:t>
      </w:r>
    </w:p>
    <w:p w14:paraId="61EEFC7C" w14:textId="1529B6D2" w:rsidR="00695685" w:rsidRPr="0038554E" w:rsidRDefault="00695685" w:rsidP="00695685">
      <w:pPr>
        <w:rPr>
          <w:rFonts w:cs="Helvetica Neue"/>
          <w:color w:val="auto"/>
          <w:sz w:val="22"/>
          <w:szCs w:val="22"/>
        </w:rPr>
      </w:pPr>
    </w:p>
    <w:p w14:paraId="21D3310E" w14:textId="77777777" w:rsidR="00695685" w:rsidRPr="0038554E" w:rsidRDefault="00695685" w:rsidP="00946FD7">
      <w:pPr>
        <w:pStyle w:val="Paragraphedeliste"/>
        <w:numPr>
          <w:ilvl w:val="0"/>
          <w:numId w:val="11"/>
        </w:numPr>
        <w:rPr>
          <w:rFonts w:cs="Helvetica Neue"/>
          <w:color w:val="auto"/>
          <w:sz w:val="22"/>
          <w:szCs w:val="22"/>
        </w:rPr>
      </w:pPr>
      <w:r w:rsidRPr="0038554E">
        <w:rPr>
          <w:rFonts w:cs="Helvetica Neue"/>
          <w:color w:val="auto"/>
          <w:sz w:val="22"/>
          <w:szCs w:val="22"/>
        </w:rPr>
        <w:t>Pourquoi le signal diminue-t-il ?</w:t>
      </w:r>
    </w:p>
    <w:p w14:paraId="7B8626A3" w14:textId="11ED86F4" w:rsidR="00695685" w:rsidRPr="0038554E" w:rsidRDefault="00BE231E" w:rsidP="00D31A33">
      <w:pPr>
        <w:ind w:left="567"/>
        <w:rPr>
          <w:rFonts w:cs="Helvetica Neue"/>
          <w:color w:val="auto"/>
          <w:sz w:val="22"/>
          <w:szCs w:val="22"/>
        </w:rPr>
      </w:pPr>
      <w:r>
        <w:rPr>
          <w:rFonts w:cs="Helvetica Neue"/>
          <w:color w:val="auto"/>
          <w:sz w:val="22"/>
          <w:szCs w:val="22"/>
        </w:rPr>
        <w:t>Lorsqu’on touche l’électrode le corps humain se comporte comme une résistance donc l’amplitude du signal diminue.</w:t>
      </w:r>
    </w:p>
    <w:p w14:paraId="648541C9" w14:textId="77777777" w:rsidR="00695685" w:rsidRPr="0038554E" w:rsidRDefault="00695685" w:rsidP="00695685">
      <w:pPr>
        <w:rPr>
          <w:color w:val="auto"/>
          <w:sz w:val="22"/>
          <w:szCs w:val="22"/>
        </w:rPr>
      </w:pPr>
    </w:p>
    <w:p w14:paraId="2F2DBF58" w14:textId="77777777" w:rsidR="00695685" w:rsidRPr="0038554E" w:rsidRDefault="00695685" w:rsidP="00946FD7">
      <w:pPr>
        <w:pStyle w:val="Paragraphedeliste"/>
        <w:numPr>
          <w:ilvl w:val="0"/>
          <w:numId w:val="12"/>
        </w:numPr>
        <w:rPr>
          <w:color w:val="auto"/>
          <w:sz w:val="22"/>
          <w:szCs w:val="22"/>
        </w:rPr>
      </w:pPr>
      <w:r w:rsidRPr="0038554E">
        <w:rPr>
          <w:color w:val="auto"/>
          <w:sz w:val="22"/>
          <w:szCs w:val="22"/>
        </w:rPr>
        <w:t>Calculer la capacité de votre corps en fonction du type de contact.</w:t>
      </w:r>
    </w:p>
    <w:p w14:paraId="28845B98" w14:textId="4DAE713E" w:rsidR="00695685" w:rsidRPr="0038554E" w:rsidRDefault="00BE231E" w:rsidP="00D31A33">
      <w:pPr>
        <w:ind w:left="567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On ne peut pas calculer </w:t>
      </w:r>
      <w:r w:rsidR="00910C6A">
        <w:rPr>
          <w:color w:val="auto"/>
          <w:sz w:val="22"/>
          <w:szCs w:val="22"/>
        </w:rPr>
        <w:t>la capacité du</w:t>
      </w:r>
      <w:r>
        <w:rPr>
          <w:color w:val="auto"/>
          <w:sz w:val="22"/>
          <w:szCs w:val="22"/>
        </w:rPr>
        <w:t xml:space="preserve"> corps humain </w:t>
      </w:r>
      <w:r w:rsidR="00910C6A">
        <w:rPr>
          <w:color w:val="auto"/>
          <w:sz w:val="22"/>
          <w:szCs w:val="22"/>
        </w:rPr>
        <w:t>car cette dernière varie en fonction de nombreux paramètres tels que l’environnement (sec, humide), l’endroit</w:t>
      </w:r>
      <w:r w:rsidR="00F7608B">
        <w:rPr>
          <w:color w:val="auto"/>
          <w:sz w:val="22"/>
          <w:szCs w:val="22"/>
        </w:rPr>
        <w:t xml:space="preserve"> de corps, etc. On dit qu’en général, la capacité du corps humain est proche de 5000 </w:t>
      </w:r>
      <w:r>
        <w:rPr>
          <w:color w:val="auto"/>
          <w:sz w:val="22"/>
          <w:szCs w:val="22"/>
        </w:rPr>
        <w:t>Ohm</w:t>
      </w:r>
      <w:r w:rsidR="00622E4C">
        <w:rPr>
          <w:color w:val="auto"/>
          <w:sz w:val="22"/>
          <w:szCs w:val="22"/>
        </w:rPr>
        <w:t>s</w:t>
      </w:r>
      <w:r w:rsidR="00F7608B">
        <w:rPr>
          <w:color w:val="auto"/>
          <w:sz w:val="22"/>
          <w:szCs w:val="22"/>
        </w:rPr>
        <w:t>.</w:t>
      </w:r>
    </w:p>
    <w:p w14:paraId="20DCCA48" w14:textId="77777777" w:rsidR="00695685" w:rsidRPr="0038554E" w:rsidRDefault="00695685" w:rsidP="00695685">
      <w:pPr>
        <w:pStyle w:val="Paragraphedeliste"/>
        <w:ind w:left="927"/>
        <w:rPr>
          <w:color w:val="auto"/>
          <w:sz w:val="22"/>
          <w:szCs w:val="22"/>
        </w:rPr>
      </w:pPr>
    </w:p>
    <w:p w14:paraId="4402B788" w14:textId="77777777" w:rsidR="00695685" w:rsidRPr="0038554E" w:rsidRDefault="00695685" w:rsidP="00695685">
      <w:pPr>
        <w:pStyle w:val="Paragraphedeliste"/>
        <w:ind w:left="567"/>
        <w:rPr>
          <w:color w:val="auto"/>
          <w:sz w:val="22"/>
          <w:szCs w:val="22"/>
        </w:rPr>
      </w:pPr>
    </w:p>
    <w:p w14:paraId="1EB766BA" w14:textId="10369E03" w:rsidR="00695685" w:rsidRPr="0038554E" w:rsidRDefault="00D31A33" w:rsidP="00695685">
      <w:pPr>
        <w:pStyle w:val="Paragraphedeliste"/>
        <w:numPr>
          <w:ilvl w:val="0"/>
          <w:numId w:val="6"/>
        </w:numPr>
        <w:rPr>
          <w:rFonts w:cs="Helvetica"/>
          <w:color w:val="auto"/>
          <w:sz w:val="22"/>
          <w:szCs w:val="22"/>
        </w:rPr>
      </w:pPr>
      <w:r w:rsidRPr="0038554E">
        <w:rPr>
          <w:rFonts w:ascii="Helvetica" w:hAnsi="Helvetica" w:cs="Helvetica"/>
          <w:noProof/>
          <w:color w:val="auto"/>
          <w:kern w:val="0"/>
          <w:sz w:val="22"/>
          <w:szCs w:val="22"/>
        </w:rPr>
        <w:drawing>
          <wp:anchor distT="0" distB="0" distL="114300" distR="114300" simplePos="0" relativeHeight="251673088" behindDoc="0" locked="0" layoutInCell="1" allowOverlap="1" wp14:anchorId="7A81B54A" wp14:editId="01A8E321">
            <wp:simplePos x="0" y="0"/>
            <wp:positionH relativeFrom="column">
              <wp:posOffset>4845050</wp:posOffset>
            </wp:positionH>
            <wp:positionV relativeFrom="paragraph">
              <wp:posOffset>98425</wp:posOffset>
            </wp:positionV>
            <wp:extent cx="2164080" cy="1498600"/>
            <wp:effectExtent l="0" t="0" r="0" b="0"/>
            <wp:wrapSquare wrapText="bothSides"/>
            <wp:docPr id="12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5685" w:rsidRPr="0038554E">
        <w:rPr>
          <w:rFonts w:cs="Helvetica"/>
          <w:color w:val="auto"/>
          <w:sz w:val="22"/>
          <w:szCs w:val="22"/>
          <w:u w:val="single"/>
        </w:rPr>
        <w:t>Expérience 2 :</w:t>
      </w:r>
    </w:p>
    <w:p w14:paraId="0789A168" w14:textId="15238F21" w:rsidR="00695685" w:rsidRPr="0038554E" w:rsidRDefault="00695685" w:rsidP="00695685">
      <w:pPr>
        <w:pStyle w:val="Paragraphedeliste"/>
        <w:rPr>
          <w:rFonts w:cs="Helvetica"/>
          <w:color w:val="auto"/>
          <w:sz w:val="22"/>
          <w:szCs w:val="22"/>
          <w:u w:val="single"/>
        </w:rPr>
      </w:pPr>
    </w:p>
    <w:p w14:paraId="4601C236" w14:textId="76D0D52C" w:rsidR="00695685" w:rsidRPr="0038554E" w:rsidRDefault="00695685" w:rsidP="00695685">
      <w:pPr>
        <w:pStyle w:val="Paragraphedeliste"/>
        <w:rPr>
          <w:rFonts w:cs="Helvetica"/>
          <w:color w:val="auto"/>
          <w:sz w:val="22"/>
          <w:szCs w:val="22"/>
        </w:rPr>
      </w:pPr>
    </w:p>
    <w:p w14:paraId="4C846AA2" w14:textId="20AE82FD" w:rsidR="00695685" w:rsidRPr="00D71D0A" w:rsidRDefault="00042434" w:rsidP="0038554E">
      <w:pPr>
        <w:pStyle w:val="Paragraphedeliste"/>
        <w:ind w:left="0"/>
        <w:rPr>
          <w:rFonts w:cs="Helvetica Neue"/>
          <w:color w:val="auto"/>
          <w:kern w:val="0"/>
          <w:sz w:val="22"/>
          <w:szCs w:val="22"/>
        </w:rPr>
      </w:pPr>
      <w:r>
        <w:rPr>
          <w:rFonts w:cs="Helvetica"/>
          <w:color w:val="auto"/>
          <w:sz w:val="22"/>
          <w:szCs w:val="22"/>
        </w:rPr>
        <w:t xml:space="preserve">Nous utilisons le programme arduino sensing ainsi que </w:t>
      </w:r>
      <w:r w:rsidR="00695685" w:rsidRPr="0038554E">
        <w:rPr>
          <w:rFonts w:cs="Helvetica"/>
          <w:color w:val="auto"/>
          <w:sz w:val="22"/>
          <w:szCs w:val="22"/>
        </w:rPr>
        <w:t xml:space="preserve">le programme </w:t>
      </w:r>
      <w:r w:rsidR="00BD2CBC" w:rsidRPr="0038554E">
        <w:rPr>
          <w:rFonts w:cs="Helvetica Neue"/>
          <w:color w:val="auto"/>
          <w:kern w:val="0"/>
          <w:sz w:val="22"/>
          <w:szCs w:val="22"/>
        </w:rPr>
        <w:t>Processing_graph avec processing</w:t>
      </w:r>
      <w:r>
        <w:rPr>
          <w:rFonts w:cs="Helvetica Neue"/>
          <w:color w:val="auto"/>
          <w:kern w:val="0"/>
          <w:sz w:val="22"/>
          <w:szCs w:val="22"/>
        </w:rPr>
        <w:t>,</w:t>
      </w:r>
      <w:r w:rsidR="00BD2CBC" w:rsidRPr="0038554E">
        <w:rPr>
          <w:rFonts w:cs="Helvetica Neue"/>
          <w:color w:val="auto"/>
          <w:kern w:val="0"/>
          <w:sz w:val="22"/>
          <w:szCs w:val="22"/>
        </w:rPr>
        <w:t xml:space="preserve"> puis nous branchons l’électrode dans la patate. En fonction du type de co</w:t>
      </w:r>
      <w:r>
        <w:rPr>
          <w:rFonts w:cs="Helvetica Neue"/>
          <w:color w:val="auto"/>
          <w:kern w:val="0"/>
          <w:sz w:val="22"/>
          <w:szCs w:val="22"/>
        </w:rPr>
        <w:t>ntact avec la patate (un doigt</w:t>
      </w:r>
      <w:r w:rsidR="00BD2CBC" w:rsidRPr="0038554E">
        <w:rPr>
          <w:rFonts w:cs="Helvetica Neue"/>
          <w:color w:val="auto"/>
          <w:kern w:val="0"/>
          <w:sz w:val="22"/>
          <w:szCs w:val="22"/>
        </w:rPr>
        <w:t>, à pleine main) nous obtenons u</w:t>
      </w:r>
      <w:r w:rsidR="00724541" w:rsidRPr="0038554E">
        <w:rPr>
          <w:rFonts w:cs="Helvetica Neue"/>
          <w:color w:val="auto"/>
          <w:kern w:val="0"/>
          <w:sz w:val="22"/>
          <w:szCs w:val="22"/>
        </w:rPr>
        <w:t>ne fréquence particulière.</w:t>
      </w:r>
      <w:r w:rsidR="00D71D0A">
        <w:rPr>
          <w:rFonts w:cs="Helvetica Neue"/>
          <w:color w:val="auto"/>
          <w:kern w:val="0"/>
          <w:sz w:val="22"/>
          <w:szCs w:val="22"/>
        </w:rPr>
        <w:t xml:space="preserve"> On initialise les états (rien, un doigt, la main). Les fréquences correspondantes sont </w:t>
      </w:r>
      <w:r w:rsidR="00BD2CBC" w:rsidRPr="0038554E">
        <w:rPr>
          <w:rFonts w:cs="Helvetica Neue"/>
          <w:color w:val="auto"/>
          <w:kern w:val="0"/>
          <w:sz w:val="22"/>
          <w:szCs w:val="22"/>
        </w:rPr>
        <w:t>stockée</w:t>
      </w:r>
      <w:r w:rsidR="00724541" w:rsidRPr="0038554E">
        <w:rPr>
          <w:rFonts w:cs="Helvetica Neue"/>
          <w:color w:val="auto"/>
          <w:kern w:val="0"/>
          <w:sz w:val="22"/>
          <w:szCs w:val="22"/>
        </w:rPr>
        <w:t>s dans des</w:t>
      </w:r>
      <w:r w:rsidR="00BD2CBC" w:rsidRPr="0038554E">
        <w:rPr>
          <w:rFonts w:cs="Helvetica Neue"/>
          <w:color w:val="auto"/>
          <w:kern w:val="0"/>
          <w:sz w:val="22"/>
          <w:szCs w:val="22"/>
        </w:rPr>
        <w:t xml:space="preserve"> variable</w:t>
      </w:r>
      <w:r w:rsidR="00724541" w:rsidRPr="0038554E">
        <w:rPr>
          <w:rFonts w:cs="Helvetica Neue"/>
          <w:color w:val="auto"/>
          <w:kern w:val="0"/>
          <w:sz w:val="22"/>
          <w:szCs w:val="22"/>
        </w:rPr>
        <w:t>s qui seront</w:t>
      </w:r>
      <w:r w:rsidR="00BD2CBC" w:rsidRPr="0038554E">
        <w:rPr>
          <w:rFonts w:cs="Helvetica Neue"/>
          <w:color w:val="auto"/>
          <w:kern w:val="0"/>
          <w:sz w:val="22"/>
          <w:szCs w:val="22"/>
        </w:rPr>
        <w:t xml:space="preserve"> alors réutilisée</w:t>
      </w:r>
      <w:r w:rsidR="00724541" w:rsidRPr="0038554E">
        <w:rPr>
          <w:rFonts w:cs="Helvetica Neue"/>
          <w:color w:val="auto"/>
          <w:kern w:val="0"/>
          <w:sz w:val="22"/>
          <w:szCs w:val="22"/>
        </w:rPr>
        <w:t>s</w:t>
      </w:r>
      <w:r w:rsidR="00BD2CBC" w:rsidRPr="0038554E">
        <w:rPr>
          <w:rFonts w:cs="Helvetica Neue"/>
          <w:color w:val="auto"/>
          <w:kern w:val="0"/>
          <w:sz w:val="22"/>
          <w:szCs w:val="22"/>
        </w:rPr>
        <w:t xml:space="preserve"> lors d’un nouveau cont</w:t>
      </w:r>
      <w:r w:rsidR="00724541" w:rsidRPr="0038554E">
        <w:rPr>
          <w:rFonts w:cs="Helvetica Neue"/>
          <w:color w:val="auto"/>
          <w:kern w:val="0"/>
          <w:sz w:val="22"/>
          <w:szCs w:val="22"/>
        </w:rPr>
        <w:t>act afin de reconnaître</w:t>
      </w:r>
      <w:r w:rsidR="00824992" w:rsidRPr="0038554E">
        <w:rPr>
          <w:rFonts w:cs="Helvetica Neue"/>
          <w:color w:val="auto"/>
          <w:kern w:val="0"/>
          <w:sz w:val="22"/>
          <w:szCs w:val="22"/>
        </w:rPr>
        <w:t xml:space="preserve"> ce dernier</w:t>
      </w:r>
      <w:r w:rsidR="00BD2CBC" w:rsidRPr="0038554E">
        <w:rPr>
          <w:rFonts w:cs="Helvetica Neue"/>
          <w:color w:val="auto"/>
          <w:kern w:val="0"/>
          <w:sz w:val="22"/>
          <w:szCs w:val="22"/>
        </w:rPr>
        <w:t>.</w:t>
      </w:r>
    </w:p>
    <w:p w14:paraId="6F9CFE18" w14:textId="77777777" w:rsidR="00BD2CBC" w:rsidRPr="0038554E" w:rsidRDefault="00BD2CBC" w:rsidP="0038554E">
      <w:pPr>
        <w:pStyle w:val="Paragraphedeliste"/>
        <w:ind w:left="0"/>
        <w:rPr>
          <w:rFonts w:cs="Helvetica"/>
          <w:color w:val="auto"/>
          <w:sz w:val="22"/>
          <w:szCs w:val="22"/>
        </w:rPr>
      </w:pPr>
    </w:p>
    <w:p w14:paraId="5316C78D" w14:textId="501A064C" w:rsidR="00695685" w:rsidRPr="0038554E" w:rsidRDefault="00D31A33" w:rsidP="0038554E">
      <w:pPr>
        <w:pStyle w:val="Paragraphedeliste"/>
        <w:ind w:left="0"/>
        <w:rPr>
          <w:rFonts w:cs="Helvetica"/>
          <w:color w:val="auto"/>
          <w:sz w:val="22"/>
          <w:szCs w:val="22"/>
          <w:u w:val="single"/>
        </w:rPr>
      </w:pPr>
      <w:r w:rsidRPr="0038554E">
        <w:rPr>
          <w:rFonts w:cs="Helvetica"/>
          <w:noProof/>
          <w:color w:val="auto"/>
          <w:kern w:val="0"/>
          <w:sz w:val="22"/>
          <w:szCs w:val="22"/>
        </w:rPr>
        <w:drawing>
          <wp:anchor distT="0" distB="0" distL="114300" distR="114300" simplePos="0" relativeHeight="251676160" behindDoc="0" locked="0" layoutInCell="1" allowOverlap="1" wp14:anchorId="40ABC826" wp14:editId="1DB40305">
            <wp:simplePos x="0" y="0"/>
            <wp:positionH relativeFrom="column">
              <wp:posOffset>4860925</wp:posOffset>
            </wp:positionH>
            <wp:positionV relativeFrom="paragraph">
              <wp:posOffset>146685</wp:posOffset>
            </wp:positionV>
            <wp:extent cx="2162175" cy="1493520"/>
            <wp:effectExtent l="0" t="0" r="0" b="508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98"/>
                    <a:stretch/>
                  </pic:blipFill>
                  <pic:spPr bwMode="auto">
                    <a:xfrm>
                      <a:off x="0" y="0"/>
                      <a:ext cx="2162175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F2580C" w14:textId="79B165B7" w:rsidR="00695685" w:rsidRPr="0038554E" w:rsidRDefault="00724541" w:rsidP="0038554E">
      <w:pPr>
        <w:pStyle w:val="Paragraphedeliste"/>
        <w:ind w:left="0"/>
        <w:rPr>
          <w:rFonts w:cs="Helvetica"/>
          <w:color w:val="auto"/>
          <w:sz w:val="22"/>
          <w:szCs w:val="22"/>
        </w:rPr>
      </w:pPr>
      <w:r w:rsidRPr="0038554E">
        <w:rPr>
          <w:rFonts w:cs="Helvetica"/>
          <w:color w:val="auto"/>
          <w:sz w:val="22"/>
          <w:szCs w:val="22"/>
        </w:rPr>
        <w:t>Dans un 1</w:t>
      </w:r>
      <w:r w:rsidRPr="0038554E">
        <w:rPr>
          <w:rFonts w:cs="Helvetica"/>
          <w:color w:val="auto"/>
          <w:sz w:val="22"/>
          <w:szCs w:val="22"/>
          <w:vertAlign w:val="superscript"/>
        </w:rPr>
        <w:t>er</w:t>
      </w:r>
      <w:r w:rsidRPr="0038554E">
        <w:rPr>
          <w:rFonts w:cs="Helvetica"/>
          <w:color w:val="auto"/>
          <w:sz w:val="22"/>
          <w:szCs w:val="22"/>
        </w:rPr>
        <w:t xml:space="preserve"> temps, on calibre les fréquences de chaque type de contact. C’est à dire que l’on pose un doigt sur la patate, on obtient une fréquence particulière que l’on demande</w:t>
      </w:r>
      <w:r w:rsidR="00D71D0A">
        <w:rPr>
          <w:rFonts w:cs="Helvetica"/>
          <w:color w:val="auto"/>
          <w:sz w:val="22"/>
          <w:szCs w:val="22"/>
        </w:rPr>
        <w:t xml:space="preserve"> à stocker grâce à une variable. </w:t>
      </w:r>
      <w:r w:rsidRPr="0038554E">
        <w:rPr>
          <w:rFonts w:cs="Helvetica"/>
          <w:color w:val="auto"/>
          <w:sz w:val="22"/>
          <w:szCs w:val="22"/>
        </w:rPr>
        <w:t>On ré</w:t>
      </w:r>
      <w:r w:rsidR="00824992" w:rsidRPr="0038554E">
        <w:rPr>
          <w:rFonts w:cs="Helvetica"/>
          <w:color w:val="auto"/>
          <w:sz w:val="22"/>
          <w:szCs w:val="22"/>
        </w:rPr>
        <w:t>itè</w:t>
      </w:r>
      <w:r w:rsidR="00D71D0A">
        <w:rPr>
          <w:rFonts w:cs="Helvetica"/>
          <w:color w:val="auto"/>
          <w:sz w:val="22"/>
          <w:szCs w:val="22"/>
        </w:rPr>
        <w:t>re l’opération avec les l’autres</w:t>
      </w:r>
      <w:r w:rsidR="00824992" w:rsidRPr="0038554E">
        <w:rPr>
          <w:rFonts w:cs="Helvetica"/>
          <w:color w:val="auto"/>
          <w:sz w:val="22"/>
          <w:szCs w:val="22"/>
        </w:rPr>
        <w:t xml:space="preserve"> type de contact</w:t>
      </w:r>
      <w:r w:rsidRPr="0038554E">
        <w:rPr>
          <w:rFonts w:cs="Helvetica"/>
          <w:color w:val="auto"/>
          <w:sz w:val="22"/>
          <w:szCs w:val="22"/>
        </w:rPr>
        <w:t xml:space="preserve"> (</w:t>
      </w:r>
      <w:r w:rsidR="00D71D0A">
        <w:rPr>
          <w:rFonts w:cs="Helvetica"/>
          <w:color w:val="auto"/>
          <w:sz w:val="22"/>
          <w:szCs w:val="22"/>
        </w:rPr>
        <w:t>rien, pleine main), on obtient deux</w:t>
      </w:r>
      <w:r w:rsidR="00824992" w:rsidRPr="0038554E">
        <w:rPr>
          <w:rFonts w:cs="Helvetica"/>
          <w:color w:val="auto"/>
          <w:sz w:val="22"/>
          <w:szCs w:val="22"/>
        </w:rPr>
        <w:t xml:space="preserve"> autre</w:t>
      </w:r>
      <w:r w:rsidR="00D71D0A">
        <w:rPr>
          <w:rFonts w:cs="Helvetica"/>
          <w:color w:val="auto"/>
          <w:sz w:val="22"/>
          <w:szCs w:val="22"/>
        </w:rPr>
        <w:t>s</w:t>
      </w:r>
      <w:r w:rsidR="00824992" w:rsidRPr="0038554E">
        <w:rPr>
          <w:rFonts w:cs="Helvetica"/>
          <w:color w:val="auto"/>
          <w:sz w:val="22"/>
          <w:szCs w:val="22"/>
        </w:rPr>
        <w:t xml:space="preserve"> fréquence</w:t>
      </w:r>
      <w:r w:rsidR="00D71D0A">
        <w:rPr>
          <w:rFonts w:cs="Helvetica"/>
          <w:color w:val="auto"/>
          <w:sz w:val="22"/>
          <w:szCs w:val="22"/>
        </w:rPr>
        <w:t>s</w:t>
      </w:r>
      <w:r w:rsidRPr="0038554E">
        <w:rPr>
          <w:rFonts w:cs="Helvetica"/>
          <w:color w:val="auto"/>
          <w:sz w:val="22"/>
          <w:szCs w:val="22"/>
        </w:rPr>
        <w:t xml:space="preserve"> que l’on stocke aussi.</w:t>
      </w:r>
    </w:p>
    <w:p w14:paraId="67438188" w14:textId="3AF657D1" w:rsidR="00724541" w:rsidRPr="0038554E" w:rsidRDefault="00622E4C" w:rsidP="0038554E">
      <w:pPr>
        <w:pStyle w:val="Paragraphedeliste"/>
        <w:ind w:left="0"/>
        <w:rPr>
          <w:rFonts w:cs="Helvetica"/>
          <w:color w:val="auto"/>
          <w:sz w:val="22"/>
          <w:szCs w:val="22"/>
        </w:rPr>
      </w:pPr>
      <w:r>
        <w:rPr>
          <w:rFonts w:cs="Helvetica"/>
          <w:color w:val="auto"/>
          <w:sz w:val="22"/>
          <w:szCs w:val="22"/>
        </w:rPr>
        <w:t>D</w:t>
      </w:r>
      <w:r w:rsidR="00724541" w:rsidRPr="0038554E">
        <w:rPr>
          <w:rFonts w:cs="Helvetica"/>
          <w:color w:val="auto"/>
          <w:sz w:val="22"/>
          <w:szCs w:val="22"/>
        </w:rPr>
        <w:t>ans un 2</w:t>
      </w:r>
      <w:r w:rsidR="00724541" w:rsidRPr="0038554E">
        <w:rPr>
          <w:rFonts w:cs="Helvetica"/>
          <w:color w:val="auto"/>
          <w:sz w:val="22"/>
          <w:szCs w:val="22"/>
          <w:vertAlign w:val="superscript"/>
        </w:rPr>
        <w:t>nd</w:t>
      </w:r>
      <w:r w:rsidR="00724541" w:rsidRPr="0038554E">
        <w:rPr>
          <w:rFonts w:cs="Helvetica"/>
          <w:color w:val="auto"/>
          <w:sz w:val="22"/>
          <w:szCs w:val="22"/>
        </w:rPr>
        <w:t xml:space="preserve"> temps, il suffit de toucher la patate selon un des types de c</w:t>
      </w:r>
      <w:r w:rsidR="00D71D0A">
        <w:rPr>
          <w:rFonts w:cs="Helvetica"/>
          <w:color w:val="auto"/>
          <w:sz w:val="22"/>
          <w:szCs w:val="22"/>
        </w:rPr>
        <w:t>ontact pour que le logiciel reconnaisse</w:t>
      </w:r>
      <w:r w:rsidR="00724541" w:rsidRPr="0038554E">
        <w:rPr>
          <w:rFonts w:cs="Helvetica"/>
          <w:color w:val="auto"/>
          <w:sz w:val="22"/>
          <w:szCs w:val="22"/>
        </w:rPr>
        <w:t xml:space="preserve"> le contact utilisé. </w:t>
      </w:r>
    </w:p>
    <w:p w14:paraId="6837CF31" w14:textId="77777777" w:rsidR="00724541" w:rsidRPr="0038554E" w:rsidRDefault="00724541" w:rsidP="0038554E">
      <w:pPr>
        <w:pStyle w:val="Paragraphedeliste"/>
        <w:ind w:left="0"/>
        <w:rPr>
          <w:rFonts w:cs="Helvetica"/>
          <w:color w:val="auto"/>
          <w:sz w:val="22"/>
          <w:szCs w:val="22"/>
        </w:rPr>
      </w:pPr>
    </w:p>
    <w:p w14:paraId="0A2BFB16" w14:textId="5DEBAF03" w:rsidR="00824992" w:rsidRPr="0038554E" w:rsidRDefault="00824992" w:rsidP="0038554E">
      <w:pPr>
        <w:pStyle w:val="Paragraphedeliste"/>
        <w:ind w:left="0"/>
        <w:rPr>
          <w:rFonts w:cs="Helvetica"/>
          <w:color w:val="auto"/>
          <w:sz w:val="22"/>
          <w:szCs w:val="22"/>
        </w:rPr>
      </w:pPr>
      <w:r w:rsidRPr="0038554E">
        <w:rPr>
          <w:rFonts w:cs="Helvetica"/>
          <w:color w:val="auto"/>
          <w:sz w:val="22"/>
          <w:szCs w:val="22"/>
        </w:rPr>
        <w:t xml:space="preserve">Fréquences obtenues </w:t>
      </w:r>
      <w:r w:rsidR="00622E4C">
        <w:rPr>
          <w:rFonts w:cs="Helvetica"/>
          <w:color w:val="auto"/>
          <w:sz w:val="22"/>
          <w:szCs w:val="22"/>
        </w:rPr>
        <w:t xml:space="preserve">lorsque la patate : n’est pas touchée, touchée à 1 doigt, </w:t>
      </w:r>
      <w:r w:rsidRPr="0038554E">
        <w:rPr>
          <w:rFonts w:cs="Helvetica"/>
          <w:color w:val="auto"/>
          <w:sz w:val="22"/>
          <w:szCs w:val="22"/>
        </w:rPr>
        <w:t xml:space="preserve">ou </w:t>
      </w:r>
      <w:r w:rsidR="00622E4C">
        <w:rPr>
          <w:rFonts w:cs="Helvetica"/>
          <w:color w:val="auto"/>
          <w:sz w:val="22"/>
          <w:szCs w:val="22"/>
        </w:rPr>
        <w:t>prise</w:t>
      </w:r>
      <w:r w:rsidRPr="0038554E">
        <w:rPr>
          <w:rFonts w:cs="Helvetica"/>
          <w:color w:val="auto"/>
          <w:sz w:val="22"/>
          <w:szCs w:val="22"/>
        </w:rPr>
        <w:t xml:space="preserve"> à pleine main :</w:t>
      </w:r>
    </w:p>
    <w:p w14:paraId="0B288673" w14:textId="04A95B0F" w:rsidR="00695685" w:rsidRPr="0038554E" w:rsidRDefault="0038554E" w:rsidP="0038554E">
      <w:pPr>
        <w:pStyle w:val="Paragraphedeliste"/>
        <w:ind w:left="0"/>
        <w:rPr>
          <w:rFonts w:cs="Helvetica"/>
          <w:color w:val="auto"/>
          <w:sz w:val="22"/>
          <w:szCs w:val="22"/>
          <w:u w:val="single"/>
        </w:rPr>
      </w:pPr>
      <w:r w:rsidRPr="0038554E">
        <w:rPr>
          <w:noProof/>
          <w:sz w:val="22"/>
          <w:szCs w:val="22"/>
        </w:rPr>
        <w:drawing>
          <wp:anchor distT="0" distB="0" distL="114300" distR="114300" simplePos="0" relativeHeight="251664896" behindDoc="0" locked="0" layoutInCell="1" allowOverlap="1" wp14:anchorId="3FDD4506" wp14:editId="3F49E068">
            <wp:simplePos x="0" y="0"/>
            <wp:positionH relativeFrom="column">
              <wp:posOffset>196215</wp:posOffset>
            </wp:positionH>
            <wp:positionV relativeFrom="paragraph">
              <wp:posOffset>71120</wp:posOffset>
            </wp:positionV>
            <wp:extent cx="2023110" cy="1028700"/>
            <wp:effectExtent l="0" t="0" r="8890" b="1270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08" t="28305" r="25827" b="26450"/>
                    <a:stretch/>
                  </pic:blipFill>
                  <pic:spPr bwMode="auto">
                    <a:xfrm>
                      <a:off x="0" y="0"/>
                      <a:ext cx="202311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rto="http://schemas.microsoft.com/office/word/2006/arto" xmlns:mv="urn:schemas-microsoft-com:mac:vml" xmlns:mo="http://schemas.microsoft.com/office/mac/office/2008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554E">
        <w:rPr>
          <w:noProof/>
          <w:sz w:val="22"/>
          <w:szCs w:val="22"/>
        </w:rPr>
        <w:drawing>
          <wp:anchor distT="0" distB="0" distL="114300" distR="114300" simplePos="0" relativeHeight="251675136" behindDoc="0" locked="0" layoutInCell="1" allowOverlap="1" wp14:anchorId="24527168" wp14:editId="39B7A6C3">
            <wp:simplePos x="0" y="0"/>
            <wp:positionH relativeFrom="column">
              <wp:posOffset>51435</wp:posOffset>
            </wp:positionH>
            <wp:positionV relativeFrom="paragraph">
              <wp:posOffset>76200</wp:posOffset>
            </wp:positionV>
            <wp:extent cx="1982470" cy="969010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54" t="27778" r="25253" b="28616"/>
                    <a:stretch/>
                  </pic:blipFill>
                  <pic:spPr bwMode="auto">
                    <a:xfrm>
                      <a:off x="0" y="0"/>
                      <a:ext cx="1982470" cy="96901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rto="http://schemas.microsoft.com/office/word/2006/arto" xmlns:mv="urn:schemas-microsoft-com:mac:vml" xmlns:mo="http://schemas.microsoft.com/office/mac/office/2008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AA532" w14:textId="70170C90" w:rsidR="00695685" w:rsidRPr="0038554E" w:rsidRDefault="0038554E" w:rsidP="00695685">
      <w:pPr>
        <w:pStyle w:val="Paragraphedeliste"/>
        <w:rPr>
          <w:rFonts w:cs="Helvetica"/>
          <w:color w:val="auto"/>
          <w:sz w:val="22"/>
          <w:szCs w:val="22"/>
          <w:u w:val="single"/>
        </w:rPr>
      </w:pPr>
      <w:r w:rsidRPr="0038554E">
        <w:rPr>
          <w:noProof/>
          <w:sz w:val="22"/>
          <w:szCs w:val="22"/>
        </w:rPr>
        <w:drawing>
          <wp:anchor distT="0" distB="0" distL="114300" distR="114300" simplePos="0" relativeHeight="251665920" behindDoc="0" locked="0" layoutInCell="1" allowOverlap="1" wp14:anchorId="437D2902" wp14:editId="2CE1E622">
            <wp:simplePos x="0" y="0"/>
            <wp:positionH relativeFrom="column">
              <wp:posOffset>2474595</wp:posOffset>
            </wp:positionH>
            <wp:positionV relativeFrom="paragraph">
              <wp:posOffset>26670</wp:posOffset>
            </wp:positionV>
            <wp:extent cx="2081530" cy="967105"/>
            <wp:effectExtent l="0" t="0" r="1270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0" t="27778" r="24405" b="30423"/>
                    <a:stretch/>
                  </pic:blipFill>
                  <pic:spPr bwMode="auto">
                    <a:xfrm>
                      <a:off x="0" y="0"/>
                      <a:ext cx="2081530" cy="967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rto="http://schemas.microsoft.com/office/word/2006/arto" xmlns:mv="urn:schemas-microsoft-com:mac:vml" xmlns:mo="http://schemas.microsoft.com/office/mac/office/2008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604A94" w14:textId="77777777" w:rsidR="00695685" w:rsidRPr="0038554E" w:rsidRDefault="00695685" w:rsidP="00695685">
      <w:pPr>
        <w:pStyle w:val="Paragraphedeliste"/>
        <w:rPr>
          <w:rFonts w:cs="Helvetica"/>
          <w:color w:val="auto"/>
          <w:sz w:val="22"/>
          <w:szCs w:val="22"/>
          <w:u w:val="single"/>
        </w:rPr>
      </w:pPr>
    </w:p>
    <w:p w14:paraId="7C19DA51" w14:textId="77777777" w:rsidR="00695685" w:rsidRPr="0038554E" w:rsidRDefault="00695685" w:rsidP="00695685">
      <w:pPr>
        <w:pStyle w:val="Paragraphedeliste"/>
        <w:rPr>
          <w:rFonts w:cs="Helvetica"/>
          <w:color w:val="auto"/>
          <w:sz w:val="22"/>
          <w:szCs w:val="22"/>
          <w:u w:val="single"/>
        </w:rPr>
      </w:pPr>
    </w:p>
    <w:p w14:paraId="06D94B5E" w14:textId="77777777" w:rsidR="00695685" w:rsidRPr="0038554E" w:rsidRDefault="00695685" w:rsidP="00695685">
      <w:pPr>
        <w:pStyle w:val="Paragraphedeliste"/>
        <w:rPr>
          <w:rFonts w:cs="Helvetica"/>
          <w:color w:val="auto"/>
          <w:sz w:val="22"/>
          <w:szCs w:val="22"/>
          <w:u w:val="single"/>
        </w:rPr>
      </w:pPr>
    </w:p>
    <w:p w14:paraId="592D0507" w14:textId="77777777" w:rsidR="00695685" w:rsidRPr="0038554E" w:rsidRDefault="00695685" w:rsidP="00695685">
      <w:pPr>
        <w:pStyle w:val="Paragraphedeliste"/>
        <w:rPr>
          <w:rFonts w:cs="Helvetica"/>
          <w:color w:val="auto"/>
          <w:sz w:val="22"/>
          <w:szCs w:val="22"/>
          <w:u w:val="single"/>
        </w:rPr>
      </w:pPr>
    </w:p>
    <w:p w14:paraId="2F26BA01" w14:textId="77777777" w:rsidR="00695685" w:rsidRPr="0038554E" w:rsidRDefault="00695685" w:rsidP="00695685">
      <w:pPr>
        <w:pStyle w:val="Paragraphedeliste"/>
        <w:rPr>
          <w:rFonts w:cs="Helvetica"/>
          <w:color w:val="auto"/>
          <w:sz w:val="22"/>
          <w:szCs w:val="22"/>
          <w:u w:val="single"/>
        </w:rPr>
      </w:pPr>
    </w:p>
    <w:p w14:paraId="7BBA97BE" w14:textId="77777777" w:rsidR="00695685" w:rsidRPr="0038554E" w:rsidRDefault="00695685" w:rsidP="00695685">
      <w:pPr>
        <w:pStyle w:val="Paragraphedeliste"/>
        <w:rPr>
          <w:rFonts w:cs="Helvetica"/>
          <w:color w:val="auto"/>
          <w:sz w:val="22"/>
          <w:szCs w:val="22"/>
          <w:u w:val="single"/>
        </w:rPr>
      </w:pPr>
    </w:p>
    <w:p w14:paraId="5771B509" w14:textId="77777777" w:rsidR="00D31A33" w:rsidRPr="0038554E" w:rsidRDefault="00D31A33" w:rsidP="00D31A33">
      <w:pPr>
        <w:pStyle w:val="Titre1"/>
        <w:spacing w:before="240"/>
        <w:rPr>
          <w:rFonts w:asciiTheme="minorHAnsi" w:hAnsiTheme="minorHAnsi" w:cs="Helvetica"/>
        </w:rPr>
      </w:pPr>
      <w:r w:rsidRPr="0038554E">
        <w:rPr>
          <w:rFonts w:asciiTheme="minorHAnsi" w:hAnsiTheme="minorHAnsi" w:cs="Helvetica"/>
        </w:rPr>
        <w:lastRenderedPageBreak/>
        <w:t>Presentation du prototype et explication du capteur</w:t>
      </w:r>
    </w:p>
    <w:p w14:paraId="6CE0820F" w14:textId="3B86F8BA" w:rsidR="00573BCB" w:rsidRDefault="002718C1" w:rsidP="00573BCB">
      <w:pPr>
        <w:widowControl w:val="0"/>
        <w:autoSpaceDE w:val="0"/>
        <w:autoSpaceDN w:val="0"/>
        <w:adjustRightInd w:val="0"/>
        <w:spacing w:before="0" w:after="0"/>
        <w:rPr>
          <w:rFonts w:ascii="Calibri" w:hAnsi="Calibri" w:cs="Calibri"/>
          <w:color w:val="191919"/>
          <w:kern w:val="0"/>
          <w:sz w:val="22"/>
          <w:szCs w:val="22"/>
        </w:rPr>
      </w:pPr>
      <w:r>
        <w:rPr>
          <w:rFonts w:cs="Helvetica"/>
          <w:color w:val="auto"/>
          <w:sz w:val="22"/>
          <w:szCs w:val="22"/>
        </w:rPr>
        <w:t>N</w:t>
      </w:r>
      <w:r w:rsidR="00280358" w:rsidRPr="0038554E">
        <w:rPr>
          <w:rFonts w:cs="Helvetica"/>
          <w:color w:val="auto"/>
          <w:sz w:val="22"/>
          <w:szCs w:val="22"/>
        </w:rPr>
        <w:t xml:space="preserve">ous avons réalisé un circuit de base pour la réalisation </w:t>
      </w:r>
      <w:r w:rsidR="00425F03" w:rsidRPr="0038554E">
        <w:rPr>
          <w:rFonts w:cs="Helvetica"/>
          <w:color w:val="auto"/>
          <w:sz w:val="22"/>
          <w:szCs w:val="22"/>
        </w:rPr>
        <w:t>d’une patate</w:t>
      </w:r>
      <w:r w:rsidR="00280358" w:rsidRPr="0038554E">
        <w:rPr>
          <w:rFonts w:cs="Helvetica"/>
          <w:color w:val="auto"/>
          <w:sz w:val="22"/>
          <w:szCs w:val="22"/>
        </w:rPr>
        <w:t xml:space="preserve"> intelligente.</w:t>
      </w:r>
      <w:r w:rsidR="00573BCB" w:rsidRPr="00573BCB">
        <w:rPr>
          <w:rFonts w:ascii="Calibri" w:hAnsi="Calibri" w:cs="Calibri"/>
          <w:color w:val="191919"/>
          <w:kern w:val="0"/>
          <w:sz w:val="22"/>
          <w:szCs w:val="22"/>
        </w:rPr>
        <w:t xml:space="preserve"> </w:t>
      </w:r>
      <w:r w:rsidR="00573BCB" w:rsidRPr="0038554E">
        <w:rPr>
          <w:rFonts w:ascii="Calibri" w:hAnsi="Calibri" w:cs="Calibri"/>
          <w:color w:val="191919"/>
          <w:kern w:val="0"/>
          <w:sz w:val="22"/>
          <w:szCs w:val="22"/>
        </w:rPr>
        <w:t>Un capteur est un dispositif transformant l’état d’une grandeur physique observée en une grandeur utilisable.</w:t>
      </w:r>
      <w:r>
        <w:rPr>
          <w:rFonts w:ascii="Calibri" w:hAnsi="Calibri" w:cs="Calibri"/>
          <w:color w:val="191919"/>
          <w:kern w:val="0"/>
          <w:sz w:val="22"/>
          <w:szCs w:val="22"/>
        </w:rPr>
        <w:t xml:space="preserve"> </w:t>
      </w:r>
      <w:r w:rsidR="00573BCB" w:rsidRPr="0038554E">
        <w:rPr>
          <w:rFonts w:ascii="Calibri" w:hAnsi="Calibri" w:cs="Calibri"/>
          <w:color w:val="191919"/>
          <w:kern w:val="0"/>
          <w:sz w:val="22"/>
          <w:szCs w:val="22"/>
        </w:rPr>
        <w:t>On appelle grandeur physique toute propriété qui peut être mesurée ou calculée.</w:t>
      </w:r>
      <w:r w:rsidR="00573BCB">
        <w:rPr>
          <w:rFonts w:ascii="Calibri" w:hAnsi="Calibri" w:cs="Calibri"/>
          <w:color w:val="auto"/>
          <w:kern w:val="0"/>
          <w:sz w:val="22"/>
          <w:szCs w:val="22"/>
        </w:rPr>
        <w:t xml:space="preserve"> </w:t>
      </w:r>
      <w:r w:rsidR="00573BCB" w:rsidRPr="0038554E">
        <w:rPr>
          <w:rFonts w:ascii="Calibri" w:hAnsi="Calibri" w:cs="Calibri"/>
          <w:color w:val="191919"/>
          <w:kern w:val="0"/>
          <w:sz w:val="22"/>
          <w:szCs w:val="22"/>
        </w:rPr>
        <w:t>Un détecteur capacitif permet de détecter une pression sur une surface conductrice. Nous prendrons ici comme exemple une patate.</w:t>
      </w:r>
    </w:p>
    <w:p w14:paraId="2A4F9581" w14:textId="77777777" w:rsidR="002718C1" w:rsidRPr="00573BCB" w:rsidRDefault="002718C1" w:rsidP="00573BCB">
      <w:pPr>
        <w:widowControl w:val="0"/>
        <w:autoSpaceDE w:val="0"/>
        <w:autoSpaceDN w:val="0"/>
        <w:adjustRightInd w:val="0"/>
        <w:spacing w:before="0" w:after="0"/>
        <w:rPr>
          <w:rFonts w:ascii="Calibri" w:hAnsi="Calibri" w:cs="Calibri"/>
          <w:color w:val="auto"/>
          <w:kern w:val="0"/>
          <w:sz w:val="22"/>
          <w:szCs w:val="22"/>
        </w:rPr>
      </w:pPr>
    </w:p>
    <w:p w14:paraId="6700F1F8" w14:textId="4A274A9B" w:rsidR="002718C1" w:rsidRPr="002718C1" w:rsidRDefault="002718C1" w:rsidP="002718C1">
      <w:pPr>
        <w:rPr>
          <w:rFonts w:cs="Helvetica"/>
          <w:color w:val="000000" w:themeColor="text1"/>
          <w:sz w:val="22"/>
          <w:szCs w:val="22"/>
          <w:u w:val="single"/>
        </w:rPr>
      </w:pPr>
      <w:r w:rsidRPr="002718C1">
        <w:rPr>
          <w:rFonts w:cs="Helvetica"/>
          <w:color w:val="000000" w:themeColor="text1"/>
          <w:sz w:val="22"/>
          <w:szCs w:val="22"/>
          <w:u w:val="single"/>
        </w:rPr>
        <w:t xml:space="preserve">Version 1 : </w:t>
      </w:r>
      <w:r>
        <w:rPr>
          <w:rFonts w:cs="Helvetica"/>
          <w:color w:val="000000" w:themeColor="text1"/>
          <w:sz w:val="22"/>
          <w:szCs w:val="22"/>
          <w:u w:val="single"/>
        </w:rPr>
        <w:t>Avec 3 LEDs</w:t>
      </w:r>
    </w:p>
    <w:p w14:paraId="4FB211F6" w14:textId="77777777" w:rsidR="00C120CC" w:rsidRPr="0038554E" w:rsidRDefault="00C120CC" w:rsidP="00D72D59">
      <w:pPr>
        <w:rPr>
          <w:rFonts w:cs="Helvetica"/>
          <w:sz w:val="22"/>
          <w:szCs w:val="22"/>
        </w:rPr>
      </w:pPr>
    </w:p>
    <w:p w14:paraId="7DD8E64D" w14:textId="17403E28" w:rsidR="00E81521" w:rsidRPr="0038554E" w:rsidRDefault="004C5AE3" w:rsidP="00D72D59">
      <w:pPr>
        <w:rPr>
          <w:rFonts w:cs="Helvetica"/>
          <w:sz w:val="22"/>
          <w:szCs w:val="22"/>
        </w:rPr>
      </w:pPr>
      <w:r w:rsidRPr="0038554E">
        <w:rPr>
          <w:rFonts w:ascii="Helvetica" w:hAnsi="Helvetica" w:cs="Helvetica"/>
          <w:noProof/>
          <w:color w:val="auto"/>
          <w:kern w:val="0"/>
          <w:sz w:val="22"/>
          <w:szCs w:val="22"/>
        </w:rPr>
        <w:drawing>
          <wp:inline distT="0" distB="0" distL="0" distR="0" wp14:anchorId="613259BC" wp14:editId="0D7D1971">
            <wp:extent cx="3398386" cy="1911144"/>
            <wp:effectExtent l="0" t="0" r="571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444" cy="1942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1FD4" w:rsidRPr="0038554E">
        <w:rPr>
          <w:rFonts w:cs="Helvetica"/>
          <w:sz w:val="22"/>
          <w:szCs w:val="22"/>
        </w:rPr>
        <w:tab/>
      </w:r>
      <w:r w:rsidR="000D1FD4" w:rsidRPr="0038554E">
        <w:rPr>
          <w:rFonts w:cs="Helvetica"/>
          <w:sz w:val="22"/>
          <w:szCs w:val="22"/>
        </w:rPr>
        <w:tab/>
      </w:r>
      <w:r w:rsidR="000D1FD4" w:rsidRPr="0038554E">
        <w:rPr>
          <w:rFonts w:ascii="Helvetica" w:hAnsi="Helvetica" w:cs="Helvetica"/>
          <w:noProof/>
          <w:color w:val="auto"/>
          <w:kern w:val="0"/>
          <w:sz w:val="22"/>
          <w:szCs w:val="22"/>
        </w:rPr>
        <w:drawing>
          <wp:inline distT="0" distB="0" distL="0" distR="0" wp14:anchorId="76151DEF" wp14:editId="70624C3B">
            <wp:extent cx="1170183" cy="1950305"/>
            <wp:effectExtent l="0" t="0" r="0" b="571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959" b="28516"/>
                    <a:stretch/>
                  </pic:blipFill>
                  <pic:spPr bwMode="auto">
                    <a:xfrm>
                      <a:off x="0" y="0"/>
                      <a:ext cx="1182625" cy="197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75687" w14:textId="77777777" w:rsidR="000D1FD4" w:rsidRPr="0038554E" w:rsidRDefault="000D1FD4" w:rsidP="00D72D59">
      <w:pPr>
        <w:rPr>
          <w:rFonts w:cs="Helvetica"/>
          <w:sz w:val="22"/>
          <w:szCs w:val="22"/>
        </w:rPr>
      </w:pPr>
    </w:p>
    <w:p w14:paraId="73BC6130" w14:textId="169D54B5" w:rsidR="000D1FD4" w:rsidRPr="0038554E" w:rsidRDefault="000D1FD4" w:rsidP="00D72D59">
      <w:pPr>
        <w:rPr>
          <w:rFonts w:cs="Helvetica"/>
          <w:sz w:val="22"/>
          <w:szCs w:val="22"/>
        </w:rPr>
      </w:pPr>
      <w:r w:rsidRPr="0038554E">
        <w:rPr>
          <w:rFonts w:ascii="Helvetica" w:hAnsi="Helvetica" w:cs="Helvetica"/>
          <w:noProof/>
          <w:color w:val="auto"/>
          <w:kern w:val="0"/>
          <w:sz w:val="22"/>
          <w:szCs w:val="22"/>
        </w:rPr>
        <w:drawing>
          <wp:inline distT="0" distB="0" distL="0" distR="0" wp14:anchorId="6DFF876B" wp14:editId="69B31BD9">
            <wp:extent cx="3356804" cy="2031365"/>
            <wp:effectExtent l="0" t="0" r="0" b="63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591" cy="2085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54E">
        <w:rPr>
          <w:rFonts w:cs="Helvetica"/>
          <w:sz w:val="22"/>
          <w:szCs w:val="22"/>
        </w:rPr>
        <w:tab/>
      </w:r>
      <w:r w:rsidRPr="0038554E">
        <w:rPr>
          <w:rFonts w:cs="Helvetica"/>
          <w:sz w:val="22"/>
          <w:szCs w:val="22"/>
        </w:rPr>
        <w:tab/>
      </w:r>
      <w:r w:rsidRPr="0038554E">
        <w:rPr>
          <w:rFonts w:ascii="Helvetica" w:hAnsi="Helvetica" w:cs="Helvetica"/>
          <w:noProof/>
          <w:color w:val="auto"/>
          <w:kern w:val="0"/>
          <w:sz w:val="22"/>
          <w:szCs w:val="22"/>
        </w:rPr>
        <w:drawing>
          <wp:inline distT="0" distB="0" distL="0" distR="0" wp14:anchorId="717E929E" wp14:editId="5D2FFD0D">
            <wp:extent cx="1245781" cy="2041279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412" b="27726"/>
                    <a:stretch/>
                  </pic:blipFill>
                  <pic:spPr bwMode="auto">
                    <a:xfrm>
                      <a:off x="0" y="0"/>
                      <a:ext cx="1257744" cy="2060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A0702" w14:textId="2CC764DE" w:rsidR="000D1FD4" w:rsidRPr="0038554E" w:rsidRDefault="000D1FD4" w:rsidP="00D72D59">
      <w:pPr>
        <w:rPr>
          <w:rFonts w:cs="Helvetica"/>
          <w:sz w:val="22"/>
          <w:szCs w:val="22"/>
        </w:rPr>
      </w:pPr>
      <w:r w:rsidRPr="0038554E">
        <w:rPr>
          <w:rFonts w:ascii="Helvetica" w:hAnsi="Helvetica" w:cs="Helvetica"/>
          <w:noProof/>
          <w:color w:val="auto"/>
          <w:kern w:val="0"/>
          <w:sz w:val="22"/>
          <w:szCs w:val="22"/>
        </w:rPr>
        <w:drawing>
          <wp:inline distT="0" distB="0" distL="0" distR="0" wp14:anchorId="1F6B3AC9" wp14:editId="36E32E8B">
            <wp:extent cx="3356610" cy="1786293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204" cy="1822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54E">
        <w:rPr>
          <w:rFonts w:cs="Helvetica"/>
          <w:sz w:val="22"/>
          <w:szCs w:val="22"/>
        </w:rPr>
        <w:tab/>
      </w:r>
      <w:r w:rsidRPr="0038554E">
        <w:rPr>
          <w:rFonts w:cs="Helvetica"/>
          <w:sz w:val="22"/>
          <w:szCs w:val="22"/>
        </w:rPr>
        <w:tab/>
      </w:r>
      <w:r w:rsidRPr="0038554E">
        <w:rPr>
          <w:rFonts w:ascii="Helvetica" w:hAnsi="Helvetica" w:cs="Helvetica"/>
          <w:noProof/>
          <w:color w:val="auto"/>
          <w:kern w:val="0"/>
          <w:sz w:val="22"/>
          <w:szCs w:val="22"/>
        </w:rPr>
        <w:drawing>
          <wp:inline distT="0" distB="0" distL="0" distR="0" wp14:anchorId="44A1ADE0" wp14:editId="61A7D6CA">
            <wp:extent cx="1395065" cy="2092597"/>
            <wp:effectExtent l="0" t="0" r="254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054" b="30105"/>
                    <a:stretch/>
                  </pic:blipFill>
                  <pic:spPr bwMode="auto">
                    <a:xfrm>
                      <a:off x="0" y="0"/>
                      <a:ext cx="1414239" cy="212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4D22F" w14:textId="77777777" w:rsidR="00D31A33" w:rsidRDefault="00D31A33" w:rsidP="00D31A33">
      <w:pPr>
        <w:rPr>
          <w:rFonts w:cs="Helvetica"/>
          <w:sz w:val="22"/>
          <w:szCs w:val="22"/>
        </w:rPr>
      </w:pPr>
    </w:p>
    <w:p w14:paraId="7AA42ECF" w14:textId="77777777" w:rsidR="00EF37D6" w:rsidRDefault="00EF37D6" w:rsidP="00D31A33">
      <w:pPr>
        <w:rPr>
          <w:rFonts w:cs="Helvetica"/>
          <w:sz w:val="22"/>
          <w:szCs w:val="22"/>
        </w:rPr>
      </w:pPr>
    </w:p>
    <w:p w14:paraId="07A4BE2D" w14:textId="77777777" w:rsidR="00EF37D6" w:rsidRDefault="00EF37D6" w:rsidP="00D31A33">
      <w:pPr>
        <w:rPr>
          <w:rFonts w:cs="Helvetica"/>
          <w:sz w:val="22"/>
          <w:szCs w:val="22"/>
        </w:rPr>
      </w:pPr>
    </w:p>
    <w:p w14:paraId="398D09B3" w14:textId="1EDB51F4" w:rsidR="00EF37D6" w:rsidRPr="002718C1" w:rsidRDefault="00EA7104" w:rsidP="00EF37D6">
      <w:pPr>
        <w:rPr>
          <w:rFonts w:cs="Helvetica"/>
          <w:color w:val="000000" w:themeColor="text1"/>
          <w:sz w:val="22"/>
          <w:szCs w:val="22"/>
          <w:u w:val="single"/>
        </w:rPr>
      </w:pPr>
      <w:r>
        <w:rPr>
          <w:rFonts w:ascii="Helvetica" w:hAnsi="Helvetica" w:cs="Helvetica"/>
          <w:noProof/>
          <w:color w:val="auto"/>
          <w:kern w:val="0"/>
        </w:rPr>
        <w:lastRenderedPageBreak/>
        <w:drawing>
          <wp:anchor distT="0" distB="0" distL="114300" distR="114300" simplePos="0" relativeHeight="251677184" behindDoc="0" locked="0" layoutInCell="1" allowOverlap="1" wp14:anchorId="65B711FC" wp14:editId="63788A6C">
            <wp:simplePos x="0" y="0"/>
            <wp:positionH relativeFrom="column">
              <wp:posOffset>3366135</wp:posOffset>
            </wp:positionH>
            <wp:positionV relativeFrom="paragraph">
              <wp:posOffset>-264576</wp:posOffset>
            </wp:positionV>
            <wp:extent cx="3947160" cy="2791460"/>
            <wp:effectExtent l="0" t="0" r="0" b="254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37D6">
        <w:rPr>
          <w:rFonts w:cs="Helvetica"/>
          <w:color w:val="000000" w:themeColor="text1"/>
          <w:sz w:val="22"/>
          <w:szCs w:val="22"/>
          <w:u w:val="single"/>
        </w:rPr>
        <w:t>Version 2</w:t>
      </w:r>
      <w:r w:rsidR="00EF37D6" w:rsidRPr="002718C1">
        <w:rPr>
          <w:rFonts w:cs="Helvetica"/>
          <w:color w:val="000000" w:themeColor="text1"/>
          <w:sz w:val="22"/>
          <w:szCs w:val="22"/>
          <w:u w:val="single"/>
        </w:rPr>
        <w:t> :</w:t>
      </w:r>
      <w:r w:rsidR="00B45326">
        <w:rPr>
          <w:rFonts w:cs="Helvetica"/>
          <w:color w:val="000000" w:themeColor="text1"/>
          <w:sz w:val="22"/>
          <w:szCs w:val="22"/>
          <w:u w:val="single"/>
        </w:rPr>
        <w:t xml:space="preserve"> </w:t>
      </w:r>
      <w:r w:rsidR="00EF37D6">
        <w:rPr>
          <w:rFonts w:cs="Helvetica"/>
          <w:color w:val="000000" w:themeColor="text1"/>
          <w:sz w:val="22"/>
          <w:szCs w:val="22"/>
          <w:u w:val="single"/>
        </w:rPr>
        <w:t>Avec LED et piezo speaker</w:t>
      </w:r>
    </w:p>
    <w:p w14:paraId="4894F3CB" w14:textId="228D3948" w:rsidR="00573BCB" w:rsidRDefault="00573BCB" w:rsidP="00D31A33">
      <w:pPr>
        <w:rPr>
          <w:rFonts w:cs="Helvetica"/>
          <w:sz w:val="22"/>
          <w:szCs w:val="22"/>
        </w:rPr>
      </w:pPr>
    </w:p>
    <w:p w14:paraId="155981A6" w14:textId="798D2D42" w:rsidR="00573BCB" w:rsidRPr="00B45326" w:rsidRDefault="00EF37D6" w:rsidP="00D31A33">
      <w:pPr>
        <w:rPr>
          <w:rFonts w:cs="Helvetica"/>
          <w:color w:val="000000" w:themeColor="text1"/>
          <w:sz w:val="22"/>
          <w:szCs w:val="22"/>
        </w:rPr>
      </w:pPr>
      <w:r w:rsidRPr="00B45326">
        <w:rPr>
          <w:rFonts w:cs="Helvetica"/>
          <w:color w:val="000000" w:themeColor="text1"/>
          <w:sz w:val="22"/>
          <w:szCs w:val="22"/>
        </w:rPr>
        <w:t xml:space="preserve">Cf prototype présenté lors de la soutenance. </w:t>
      </w:r>
    </w:p>
    <w:p w14:paraId="7119C882" w14:textId="7CDC13C1" w:rsidR="00EF37D6" w:rsidRPr="00B45326" w:rsidRDefault="00EF37D6" w:rsidP="00B45326">
      <w:pPr>
        <w:spacing w:line="276" w:lineRule="auto"/>
        <w:rPr>
          <w:rFonts w:cs="Helvetica"/>
          <w:color w:val="000000" w:themeColor="text1"/>
          <w:sz w:val="22"/>
          <w:szCs w:val="22"/>
        </w:rPr>
      </w:pPr>
    </w:p>
    <w:p w14:paraId="5BF13433" w14:textId="541DDB36" w:rsidR="00EF37D6" w:rsidRPr="00B45326" w:rsidRDefault="00EF37D6" w:rsidP="00B45326">
      <w:pPr>
        <w:pStyle w:val="Paragraphedeliste"/>
        <w:numPr>
          <w:ilvl w:val="0"/>
          <w:numId w:val="22"/>
        </w:numPr>
        <w:spacing w:line="276" w:lineRule="auto"/>
        <w:rPr>
          <w:rFonts w:cs="Helvetica"/>
          <w:color w:val="000000" w:themeColor="text1"/>
          <w:sz w:val="22"/>
          <w:szCs w:val="22"/>
        </w:rPr>
      </w:pPr>
      <w:r w:rsidRPr="00B45326">
        <w:rPr>
          <w:rFonts w:cs="Helvetica"/>
          <w:color w:val="000000" w:themeColor="text1"/>
          <w:sz w:val="22"/>
          <w:szCs w:val="22"/>
        </w:rPr>
        <w:t>Lorsqu’il n’y a aucun contact, il ne se passe rien.</w:t>
      </w:r>
    </w:p>
    <w:p w14:paraId="7BB76FE3" w14:textId="036E621B" w:rsidR="00EF37D6" w:rsidRPr="00B45326" w:rsidRDefault="00B45326" w:rsidP="00B45326">
      <w:pPr>
        <w:pStyle w:val="Paragraphedeliste"/>
        <w:numPr>
          <w:ilvl w:val="0"/>
          <w:numId w:val="22"/>
        </w:numPr>
        <w:spacing w:line="276" w:lineRule="auto"/>
        <w:rPr>
          <w:rFonts w:cs="Helvetica"/>
          <w:color w:val="000000" w:themeColor="text1"/>
          <w:sz w:val="22"/>
          <w:szCs w:val="22"/>
        </w:rPr>
      </w:pPr>
      <w:r w:rsidRPr="00B45326">
        <w:rPr>
          <w:rFonts w:cs="Helvetica"/>
          <w:color w:val="000000" w:themeColor="text1"/>
          <w:sz w:val="22"/>
          <w:szCs w:val="22"/>
        </w:rPr>
        <w:t>Lorsqu’on</w:t>
      </w:r>
      <w:r w:rsidR="00EF37D6" w:rsidRPr="00B45326">
        <w:rPr>
          <w:rFonts w:cs="Helvetica"/>
          <w:color w:val="000000" w:themeColor="text1"/>
          <w:sz w:val="22"/>
          <w:szCs w:val="22"/>
        </w:rPr>
        <w:t xml:space="preserve"> touche à un doigt, le piezo speaker joue une musique.</w:t>
      </w:r>
    </w:p>
    <w:p w14:paraId="1C88D8C0" w14:textId="3BE7E78B" w:rsidR="00EF37D6" w:rsidRPr="00B45326" w:rsidRDefault="00523676" w:rsidP="00B45326">
      <w:pPr>
        <w:pStyle w:val="Paragraphedeliste"/>
        <w:numPr>
          <w:ilvl w:val="0"/>
          <w:numId w:val="22"/>
        </w:numPr>
        <w:spacing w:line="276" w:lineRule="auto"/>
        <w:rPr>
          <w:rFonts w:cs="Helvetica"/>
          <w:color w:val="000000" w:themeColor="text1"/>
          <w:sz w:val="22"/>
          <w:szCs w:val="22"/>
        </w:rPr>
      </w:pPr>
      <w:r w:rsidRPr="00B45326">
        <w:rPr>
          <w:rFonts w:cs="Helvetica"/>
          <w:color w:val="000000" w:themeColor="text1"/>
          <w:sz w:val="22"/>
          <w:szCs w:val="22"/>
        </w:rPr>
        <w:t>Lorsqu’</w:t>
      </w:r>
      <w:r w:rsidR="00B45326" w:rsidRPr="00B45326">
        <w:rPr>
          <w:rFonts w:cs="Helvetica"/>
          <w:color w:val="000000" w:themeColor="text1"/>
          <w:sz w:val="22"/>
          <w:szCs w:val="22"/>
        </w:rPr>
        <w:t xml:space="preserve">on prend la patate à pleine main, une LED s’allume. </w:t>
      </w:r>
    </w:p>
    <w:p w14:paraId="64D06E84" w14:textId="77777777" w:rsidR="00EF37D6" w:rsidRPr="00B45326" w:rsidRDefault="00EF37D6" w:rsidP="00B45326">
      <w:pPr>
        <w:spacing w:line="276" w:lineRule="auto"/>
        <w:rPr>
          <w:rFonts w:cs="Helvetica"/>
          <w:color w:val="000000" w:themeColor="text1"/>
          <w:sz w:val="22"/>
          <w:szCs w:val="22"/>
        </w:rPr>
      </w:pPr>
    </w:p>
    <w:p w14:paraId="4E9D111C" w14:textId="77777777" w:rsidR="00D31A33" w:rsidRPr="00B45326" w:rsidRDefault="00D31A33" w:rsidP="00D31A33">
      <w:pPr>
        <w:pStyle w:val="Paragraphedeliste"/>
        <w:numPr>
          <w:ilvl w:val="0"/>
          <w:numId w:val="4"/>
        </w:numPr>
        <w:rPr>
          <w:rFonts w:cs="Helvetica"/>
          <w:color w:val="000000" w:themeColor="text1"/>
          <w:sz w:val="22"/>
          <w:szCs w:val="22"/>
        </w:rPr>
      </w:pPr>
      <w:r w:rsidRPr="00B45326">
        <w:rPr>
          <w:rFonts w:cs="Helvetica"/>
          <w:color w:val="000000" w:themeColor="text1"/>
          <w:sz w:val="22"/>
          <w:szCs w:val="22"/>
          <w:shd w:val="clear" w:color="auto" w:fill="FFFFFF"/>
        </w:rPr>
        <w:t>Pourquoi les valeurs de l’amplitude du signal évoluent en fonction de la manière dont vous touchez la patate ?</w:t>
      </w:r>
    </w:p>
    <w:p w14:paraId="53EEF065" w14:textId="1D5B1381" w:rsidR="00D31A33" w:rsidRPr="00B45326" w:rsidRDefault="00D31A33" w:rsidP="00D31A33">
      <w:pPr>
        <w:rPr>
          <w:rFonts w:cs="Helvetica"/>
          <w:color w:val="000000" w:themeColor="text1"/>
          <w:sz w:val="22"/>
          <w:szCs w:val="22"/>
        </w:rPr>
      </w:pPr>
      <w:r w:rsidRPr="00B45326">
        <w:rPr>
          <w:rFonts w:cs="Helvetica"/>
          <w:color w:val="000000" w:themeColor="text1"/>
          <w:sz w:val="22"/>
          <w:szCs w:val="22"/>
        </w:rPr>
        <w:t>Les valeurs de l’amplitude du signal évoluent e</w:t>
      </w:r>
      <w:r w:rsidR="00573BCB" w:rsidRPr="00B45326">
        <w:rPr>
          <w:rFonts w:cs="Helvetica"/>
          <w:color w:val="000000" w:themeColor="text1"/>
          <w:sz w:val="22"/>
          <w:szCs w:val="22"/>
        </w:rPr>
        <w:t>n fonction de la manière dont</w:t>
      </w:r>
      <w:r w:rsidRPr="00B45326">
        <w:rPr>
          <w:rFonts w:cs="Helvetica"/>
          <w:color w:val="000000" w:themeColor="text1"/>
          <w:sz w:val="22"/>
          <w:szCs w:val="22"/>
        </w:rPr>
        <w:t xml:space="preserve"> </w:t>
      </w:r>
      <w:r w:rsidR="00573BCB" w:rsidRPr="00B45326">
        <w:rPr>
          <w:rFonts w:cs="Helvetica"/>
          <w:color w:val="000000" w:themeColor="text1"/>
          <w:sz w:val="22"/>
          <w:szCs w:val="22"/>
        </w:rPr>
        <w:t>on touche la patate car la surface de contact est différente entre tou</w:t>
      </w:r>
      <w:r w:rsidR="002718C1" w:rsidRPr="00B45326">
        <w:rPr>
          <w:rFonts w:cs="Helvetica"/>
          <w:color w:val="000000" w:themeColor="text1"/>
          <w:sz w:val="22"/>
          <w:szCs w:val="22"/>
        </w:rPr>
        <w:t>ché à un doigt ou à pleine main. P</w:t>
      </w:r>
      <w:r w:rsidR="00573BCB" w:rsidRPr="00B45326">
        <w:rPr>
          <w:rFonts w:cs="Helvetica"/>
          <w:color w:val="000000" w:themeColor="text1"/>
          <w:sz w:val="22"/>
          <w:szCs w:val="22"/>
        </w:rPr>
        <w:t xml:space="preserve">lus </w:t>
      </w:r>
      <w:r w:rsidR="002718C1" w:rsidRPr="00B45326">
        <w:rPr>
          <w:rFonts w:cs="Helvetica"/>
          <w:color w:val="000000" w:themeColor="text1"/>
          <w:sz w:val="22"/>
          <w:szCs w:val="22"/>
        </w:rPr>
        <w:t xml:space="preserve">la surface </w:t>
      </w:r>
      <w:r w:rsidR="00573BCB" w:rsidRPr="00B45326">
        <w:rPr>
          <w:rFonts w:cs="Helvetica"/>
          <w:color w:val="000000" w:themeColor="text1"/>
          <w:sz w:val="22"/>
          <w:szCs w:val="22"/>
        </w:rPr>
        <w:t>de contact avec la peau</w:t>
      </w:r>
      <w:r w:rsidR="002718C1" w:rsidRPr="00B45326">
        <w:rPr>
          <w:rFonts w:cs="Helvetica"/>
          <w:color w:val="000000" w:themeColor="text1"/>
          <w:sz w:val="22"/>
          <w:szCs w:val="22"/>
        </w:rPr>
        <w:t xml:space="preserve"> est grande</w:t>
      </w:r>
      <w:r w:rsidR="00573BCB" w:rsidRPr="00B45326">
        <w:rPr>
          <w:rFonts w:cs="Helvetica"/>
          <w:color w:val="000000" w:themeColor="text1"/>
          <w:sz w:val="22"/>
          <w:szCs w:val="22"/>
        </w:rPr>
        <w:t xml:space="preserve">, plus la résistance </w:t>
      </w:r>
      <w:r w:rsidR="002718C1" w:rsidRPr="00B45326">
        <w:rPr>
          <w:rFonts w:cs="Helvetica"/>
          <w:color w:val="000000" w:themeColor="text1"/>
          <w:sz w:val="22"/>
          <w:szCs w:val="22"/>
        </w:rPr>
        <w:t>augmente. L</w:t>
      </w:r>
      <w:r w:rsidR="00573BCB" w:rsidRPr="00B45326">
        <w:rPr>
          <w:rFonts w:cs="Helvetica"/>
          <w:color w:val="000000" w:themeColor="text1"/>
          <w:sz w:val="22"/>
          <w:szCs w:val="22"/>
        </w:rPr>
        <w:t xml:space="preserve">’amplitude </w:t>
      </w:r>
      <w:r w:rsidR="002718C1" w:rsidRPr="00B45326">
        <w:rPr>
          <w:rFonts w:cs="Helvetica"/>
          <w:color w:val="000000" w:themeColor="text1"/>
          <w:sz w:val="22"/>
          <w:szCs w:val="22"/>
        </w:rPr>
        <w:t>diminue</w:t>
      </w:r>
      <w:r w:rsidR="00573BCB" w:rsidRPr="00B45326">
        <w:rPr>
          <w:rFonts w:cs="Helvetica"/>
          <w:color w:val="000000" w:themeColor="text1"/>
          <w:sz w:val="22"/>
          <w:szCs w:val="22"/>
        </w:rPr>
        <w:t xml:space="preserve"> et </w:t>
      </w:r>
      <w:r w:rsidR="002718C1" w:rsidRPr="00B45326">
        <w:rPr>
          <w:rFonts w:cs="Helvetica"/>
          <w:color w:val="000000" w:themeColor="text1"/>
          <w:sz w:val="22"/>
          <w:szCs w:val="22"/>
        </w:rPr>
        <w:t>la</w:t>
      </w:r>
      <w:r w:rsidR="00573BCB" w:rsidRPr="00B45326">
        <w:rPr>
          <w:rFonts w:cs="Helvetica"/>
          <w:color w:val="000000" w:themeColor="text1"/>
          <w:sz w:val="22"/>
          <w:szCs w:val="22"/>
        </w:rPr>
        <w:t xml:space="preserve"> fréquence</w:t>
      </w:r>
      <w:r w:rsidR="002718C1" w:rsidRPr="00B45326">
        <w:rPr>
          <w:rFonts w:cs="Helvetica"/>
          <w:color w:val="000000" w:themeColor="text1"/>
          <w:sz w:val="22"/>
          <w:szCs w:val="22"/>
        </w:rPr>
        <w:t xml:space="preserve"> augmente</w:t>
      </w:r>
      <w:r w:rsidR="00573BCB" w:rsidRPr="00B45326">
        <w:rPr>
          <w:rFonts w:cs="Helvetica"/>
          <w:color w:val="000000" w:themeColor="text1"/>
          <w:sz w:val="22"/>
          <w:szCs w:val="22"/>
        </w:rPr>
        <w:t>.</w:t>
      </w:r>
    </w:p>
    <w:p w14:paraId="468B867B" w14:textId="77777777" w:rsidR="000D1FD4" w:rsidRPr="002718C1" w:rsidRDefault="000D1FD4" w:rsidP="00D72D59">
      <w:pPr>
        <w:rPr>
          <w:rFonts w:cs="Helvetica"/>
          <w:color w:val="000000" w:themeColor="text1"/>
          <w:sz w:val="22"/>
          <w:szCs w:val="22"/>
        </w:rPr>
      </w:pPr>
    </w:p>
    <w:p w14:paraId="5797F915" w14:textId="77777777" w:rsidR="00D31A33" w:rsidRPr="0038554E" w:rsidRDefault="00D31A33" w:rsidP="00D31A33">
      <w:pPr>
        <w:pStyle w:val="Titre1"/>
        <w:spacing w:before="240"/>
        <w:rPr>
          <w:rFonts w:asciiTheme="minorHAnsi" w:hAnsiTheme="minorHAnsi" w:cs="Helvetica"/>
        </w:rPr>
      </w:pPr>
      <w:r w:rsidRPr="0038554E">
        <w:rPr>
          <w:rFonts w:asciiTheme="minorHAnsi" w:hAnsiTheme="minorHAnsi" w:cs="Helvetica"/>
        </w:rPr>
        <w:t>Bilan du projet</w:t>
      </w:r>
    </w:p>
    <w:p w14:paraId="7CD94E2D" w14:textId="7894A3BE" w:rsidR="000D1FD4" w:rsidRPr="0038554E" w:rsidRDefault="000D1FD4" w:rsidP="00D72D59">
      <w:pPr>
        <w:rPr>
          <w:rFonts w:cs="Helvetica"/>
          <w:sz w:val="22"/>
          <w:szCs w:val="22"/>
        </w:rPr>
      </w:pPr>
    </w:p>
    <w:p w14:paraId="79B79C96" w14:textId="12E60590" w:rsidR="00EA39EB" w:rsidRPr="00EF37D6" w:rsidRDefault="00D5574A" w:rsidP="00EF37D6">
      <w:pPr>
        <w:pStyle w:val="Paragraphedeliste"/>
        <w:widowControl w:val="0"/>
        <w:numPr>
          <w:ilvl w:val="0"/>
          <w:numId w:val="21"/>
        </w:numPr>
        <w:tabs>
          <w:tab w:val="left" w:pos="220"/>
          <w:tab w:val="left" w:pos="720"/>
        </w:tabs>
        <w:autoSpaceDE w:val="0"/>
        <w:autoSpaceDN w:val="0"/>
        <w:adjustRightInd w:val="0"/>
        <w:spacing w:before="0" w:after="0"/>
        <w:rPr>
          <w:rFonts w:cs="Arial"/>
          <w:color w:val="auto"/>
          <w:kern w:val="0"/>
          <w:sz w:val="22"/>
          <w:szCs w:val="28"/>
        </w:rPr>
      </w:pPr>
      <w:r w:rsidRPr="00EF37D6">
        <w:rPr>
          <w:rFonts w:cs="Arial"/>
          <w:color w:val="191919"/>
          <w:kern w:val="0"/>
          <w:sz w:val="22"/>
          <w:szCs w:val="28"/>
        </w:rPr>
        <w:t>Nos connaissances avec le langage C</w:t>
      </w:r>
      <w:r w:rsidR="00EA39EB" w:rsidRPr="00EF37D6">
        <w:rPr>
          <w:rFonts w:cs="Arial"/>
          <w:color w:val="191919"/>
          <w:kern w:val="0"/>
          <w:sz w:val="22"/>
          <w:szCs w:val="28"/>
        </w:rPr>
        <w:t xml:space="preserve"> ont été favorables à la réussite du projet</w:t>
      </w:r>
    </w:p>
    <w:p w14:paraId="3CBEC062" w14:textId="77777777" w:rsidR="00EA39EB" w:rsidRDefault="00EA39EB" w:rsidP="00EA39E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before="0" w:after="0"/>
        <w:ind w:left="720"/>
        <w:rPr>
          <w:rFonts w:cs="Arial"/>
          <w:color w:val="auto"/>
          <w:kern w:val="0"/>
          <w:sz w:val="22"/>
          <w:szCs w:val="28"/>
        </w:rPr>
      </w:pPr>
    </w:p>
    <w:p w14:paraId="7EB913CA" w14:textId="2F2EC3D5" w:rsidR="000E0264" w:rsidRPr="000E0264" w:rsidRDefault="00EA39EB" w:rsidP="000E0264">
      <w:pPr>
        <w:pStyle w:val="Paragraphedeliste"/>
        <w:widowControl w:val="0"/>
        <w:numPr>
          <w:ilvl w:val="0"/>
          <w:numId w:val="21"/>
        </w:numPr>
        <w:tabs>
          <w:tab w:val="left" w:pos="220"/>
          <w:tab w:val="left" w:pos="720"/>
        </w:tabs>
        <w:autoSpaceDE w:val="0"/>
        <w:autoSpaceDN w:val="0"/>
        <w:adjustRightInd w:val="0"/>
        <w:spacing w:before="0" w:after="0"/>
        <w:rPr>
          <w:rFonts w:cs="Arial"/>
          <w:color w:val="191919"/>
          <w:kern w:val="0"/>
          <w:sz w:val="22"/>
          <w:szCs w:val="28"/>
        </w:rPr>
      </w:pPr>
      <w:r w:rsidRPr="00EF37D6">
        <w:rPr>
          <w:rFonts w:cs="Arial"/>
          <w:color w:val="191919"/>
          <w:kern w:val="0"/>
          <w:sz w:val="22"/>
          <w:szCs w:val="28"/>
        </w:rPr>
        <w:t>Nous avons rencontré des</w:t>
      </w:r>
      <w:r w:rsidR="00D5574A" w:rsidRPr="00EF37D6">
        <w:rPr>
          <w:rFonts w:cs="Arial"/>
          <w:color w:val="191919"/>
          <w:kern w:val="0"/>
          <w:sz w:val="22"/>
          <w:szCs w:val="28"/>
        </w:rPr>
        <w:t xml:space="preserve"> difficultés </w:t>
      </w:r>
      <w:r w:rsidRPr="00EF37D6">
        <w:rPr>
          <w:rFonts w:cs="Arial"/>
          <w:color w:val="191919"/>
          <w:kern w:val="0"/>
          <w:sz w:val="22"/>
          <w:szCs w:val="28"/>
        </w:rPr>
        <w:t>avec</w:t>
      </w:r>
      <w:r w:rsidRPr="00EF37D6">
        <w:rPr>
          <w:rFonts w:cs="Arial"/>
          <w:color w:val="auto"/>
          <w:kern w:val="0"/>
          <w:sz w:val="22"/>
          <w:szCs w:val="28"/>
        </w:rPr>
        <w:t xml:space="preserve"> </w:t>
      </w:r>
      <w:r w:rsidR="00D5574A" w:rsidRPr="00EF37D6">
        <w:rPr>
          <w:rFonts w:cs="Arial"/>
          <w:color w:val="191919"/>
          <w:kern w:val="0"/>
          <w:sz w:val="22"/>
          <w:szCs w:val="28"/>
        </w:rPr>
        <w:t>Processing</w:t>
      </w:r>
      <w:r w:rsidRPr="00EF37D6">
        <w:rPr>
          <w:rFonts w:cs="Arial"/>
          <w:color w:val="auto"/>
          <w:kern w:val="0"/>
          <w:sz w:val="22"/>
          <w:szCs w:val="28"/>
        </w:rPr>
        <w:t xml:space="preserve"> ou </w:t>
      </w:r>
      <w:r w:rsidR="00D5574A" w:rsidRPr="00EF37D6">
        <w:rPr>
          <w:rFonts w:cs="Arial"/>
          <w:color w:val="191919"/>
          <w:kern w:val="0"/>
          <w:sz w:val="22"/>
          <w:szCs w:val="28"/>
        </w:rPr>
        <w:t>certaines lignes du programme</w:t>
      </w:r>
      <w:r w:rsidR="000E0264">
        <w:rPr>
          <w:rFonts w:cs="Arial"/>
          <w:color w:val="191919"/>
          <w:kern w:val="0"/>
          <w:sz w:val="22"/>
          <w:szCs w:val="28"/>
        </w:rPr>
        <w:t xml:space="preserve">. De plus </w:t>
      </w:r>
      <w:r w:rsidR="002718C1" w:rsidRPr="00EF37D6">
        <w:rPr>
          <w:rFonts w:cs="Arial"/>
          <w:color w:val="191919"/>
          <w:kern w:val="0"/>
          <w:sz w:val="22"/>
          <w:szCs w:val="28"/>
        </w:rPr>
        <w:t>le capteur n’est pas assez précis.</w:t>
      </w:r>
    </w:p>
    <w:p w14:paraId="667056A6" w14:textId="77777777" w:rsidR="000E0264" w:rsidRPr="000E0264" w:rsidRDefault="000E0264" w:rsidP="000E0264">
      <w:pPr>
        <w:pStyle w:val="Paragraphedeliste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before="0" w:after="0"/>
        <w:rPr>
          <w:rFonts w:cs="Arial"/>
          <w:color w:val="191919"/>
          <w:kern w:val="0"/>
          <w:sz w:val="22"/>
          <w:szCs w:val="28"/>
        </w:rPr>
      </w:pPr>
    </w:p>
    <w:p w14:paraId="6586C1D7" w14:textId="3C2E8758" w:rsidR="00D5574A" w:rsidRPr="00EF37D6" w:rsidRDefault="00A22502" w:rsidP="00EF37D6">
      <w:pPr>
        <w:pStyle w:val="Paragraphedeliste"/>
        <w:widowControl w:val="0"/>
        <w:numPr>
          <w:ilvl w:val="0"/>
          <w:numId w:val="21"/>
        </w:numPr>
        <w:tabs>
          <w:tab w:val="left" w:pos="220"/>
          <w:tab w:val="left" w:pos="720"/>
        </w:tabs>
        <w:autoSpaceDE w:val="0"/>
        <w:autoSpaceDN w:val="0"/>
        <w:adjustRightInd w:val="0"/>
        <w:spacing w:before="0" w:after="0"/>
        <w:rPr>
          <w:rFonts w:cs="Arial"/>
          <w:color w:val="auto"/>
          <w:kern w:val="0"/>
          <w:sz w:val="22"/>
          <w:szCs w:val="28"/>
        </w:rPr>
      </w:pPr>
      <w:r w:rsidRPr="00EF37D6">
        <w:rPr>
          <w:rFonts w:cs="Calibri"/>
          <w:color w:val="auto"/>
          <w:kern w:val="0"/>
          <w:sz w:val="22"/>
          <w:szCs w:val="32"/>
        </w:rPr>
        <w:t>Nous avons dû modifier</w:t>
      </w:r>
      <w:r w:rsidR="00EA39EB" w:rsidRPr="00EF37D6">
        <w:rPr>
          <w:rFonts w:cs="Calibri"/>
          <w:color w:val="auto"/>
          <w:kern w:val="0"/>
          <w:sz w:val="22"/>
          <w:szCs w:val="32"/>
        </w:rPr>
        <w:t xml:space="preserve"> le projet</w:t>
      </w:r>
      <w:r w:rsidRPr="00EF37D6">
        <w:rPr>
          <w:rFonts w:cs="Calibri"/>
          <w:color w:val="auto"/>
          <w:kern w:val="0"/>
          <w:sz w:val="22"/>
          <w:szCs w:val="32"/>
        </w:rPr>
        <w:t xml:space="preserve"> en supprimant le type de contact « touché à deux doigts » car n’ayant pas les bons condensateurs, la précision nécessaire pour effectuer ce contact était impossible. (un et deux doigts avait une fréquence trop proche pour pouvoir les différencier). </w:t>
      </w:r>
    </w:p>
    <w:p w14:paraId="7DC74D23" w14:textId="77777777" w:rsidR="00D5574A" w:rsidRDefault="00D5574A" w:rsidP="00D5574A">
      <w:pPr>
        <w:widowControl w:val="0"/>
        <w:autoSpaceDE w:val="0"/>
        <w:autoSpaceDN w:val="0"/>
        <w:adjustRightInd w:val="0"/>
        <w:spacing w:before="0" w:after="0"/>
        <w:rPr>
          <w:rFonts w:cs="Arial"/>
          <w:color w:val="auto"/>
          <w:kern w:val="0"/>
          <w:sz w:val="22"/>
          <w:szCs w:val="28"/>
        </w:rPr>
      </w:pPr>
    </w:p>
    <w:p w14:paraId="7E47C4E4" w14:textId="5546212B" w:rsidR="00D5574A" w:rsidRPr="00EF37D6" w:rsidRDefault="00A22502" w:rsidP="00EF37D6">
      <w:pPr>
        <w:pStyle w:val="Paragraphedeliste"/>
        <w:widowControl w:val="0"/>
        <w:numPr>
          <w:ilvl w:val="0"/>
          <w:numId w:val="21"/>
        </w:numPr>
        <w:tabs>
          <w:tab w:val="left" w:pos="220"/>
          <w:tab w:val="left" w:pos="720"/>
        </w:tabs>
        <w:autoSpaceDE w:val="0"/>
        <w:autoSpaceDN w:val="0"/>
        <w:adjustRightInd w:val="0"/>
        <w:spacing w:before="0" w:after="0"/>
        <w:rPr>
          <w:rFonts w:cs="Arial"/>
          <w:color w:val="auto"/>
          <w:kern w:val="0"/>
          <w:sz w:val="22"/>
          <w:szCs w:val="28"/>
        </w:rPr>
      </w:pPr>
      <w:r w:rsidRPr="00EF37D6">
        <w:rPr>
          <w:rFonts w:cs="Arial"/>
          <w:color w:val="auto"/>
          <w:kern w:val="0"/>
          <w:sz w:val="22"/>
          <w:szCs w:val="28"/>
        </w:rPr>
        <w:t xml:space="preserve">Outre cette modification, les objectifs </w:t>
      </w:r>
      <w:r w:rsidR="00EA39EB" w:rsidRPr="00EF37D6">
        <w:rPr>
          <w:rFonts w:cs="Arial"/>
          <w:color w:val="auto"/>
          <w:kern w:val="0"/>
          <w:sz w:val="22"/>
          <w:szCs w:val="28"/>
        </w:rPr>
        <w:t>ont</w:t>
      </w:r>
      <w:r w:rsidRPr="00EF37D6">
        <w:rPr>
          <w:rFonts w:cs="Arial"/>
          <w:color w:val="auto"/>
          <w:kern w:val="0"/>
          <w:sz w:val="22"/>
          <w:szCs w:val="28"/>
        </w:rPr>
        <w:t xml:space="preserve"> été atteints. Nous avons aussi songé à l’utilité d’un t</w:t>
      </w:r>
      <w:r w:rsidR="00CD25C7" w:rsidRPr="00EF37D6">
        <w:rPr>
          <w:rFonts w:cs="Arial"/>
          <w:color w:val="auto"/>
          <w:kern w:val="0"/>
          <w:sz w:val="22"/>
          <w:szCs w:val="28"/>
        </w:rPr>
        <w:t>el capteur dans la vie c</w:t>
      </w:r>
      <w:r w:rsidR="00EA39EB" w:rsidRPr="00EF37D6">
        <w:rPr>
          <w:rFonts w:cs="Arial"/>
          <w:color w:val="auto"/>
          <w:kern w:val="0"/>
          <w:sz w:val="22"/>
          <w:szCs w:val="28"/>
        </w:rPr>
        <w:t>ourante. Sur des produit</w:t>
      </w:r>
      <w:r w:rsidR="00042613" w:rsidRPr="00EF37D6">
        <w:rPr>
          <w:rFonts w:cs="Arial"/>
          <w:color w:val="auto"/>
          <w:kern w:val="0"/>
          <w:sz w:val="22"/>
          <w:szCs w:val="28"/>
        </w:rPr>
        <w:t>s</w:t>
      </w:r>
      <w:r w:rsidR="00EA39EB" w:rsidRPr="00EF37D6">
        <w:rPr>
          <w:rFonts w:cs="Arial"/>
          <w:color w:val="auto"/>
          <w:kern w:val="0"/>
          <w:sz w:val="22"/>
          <w:szCs w:val="28"/>
        </w:rPr>
        <w:t xml:space="preserve"> </w:t>
      </w:r>
      <w:r w:rsidR="00B45326" w:rsidRPr="00EF37D6">
        <w:rPr>
          <w:rFonts w:cs="Arial"/>
          <w:color w:val="auto"/>
          <w:kern w:val="0"/>
          <w:sz w:val="22"/>
          <w:szCs w:val="28"/>
        </w:rPr>
        <w:t>ménagers</w:t>
      </w:r>
      <w:r w:rsidR="00EA39EB" w:rsidRPr="00EF37D6">
        <w:rPr>
          <w:rFonts w:cs="Arial"/>
          <w:color w:val="auto"/>
          <w:kern w:val="0"/>
          <w:sz w:val="22"/>
          <w:szCs w:val="28"/>
        </w:rPr>
        <w:t>, javel ou autre</w:t>
      </w:r>
      <w:r w:rsidR="00CD25C7" w:rsidRPr="00EF37D6">
        <w:rPr>
          <w:rFonts w:cs="Arial"/>
          <w:color w:val="auto"/>
          <w:kern w:val="0"/>
          <w:sz w:val="22"/>
          <w:szCs w:val="28"/>
        </w:rPr>
        <w:t>, nous pourrions</w:t>
      </w:r>
      <w:r w:rsidR="00EA39EB" w:rsidRPr="00EF37D6">
        <w:rPr>
          <w:rFonts w:cs="Arial"/>
          <w:color w:val="auto"/>
          <w:kern w:val="0"/>
          <w:sz w:val="22"/>
          <w:szCs w:val="28"/>
        </w:rPr>
        <w:t xml:space="preserve"> mettre ce type de capteur. Ainsi si un enfant ten</w:t>
      </w:r>
      <w:r w:rsidR="00E5529B">
        <w:rPr>
          <w:rFonts w:cs="Arial"/>
          <w:color w:val="auto"/>
          <w:kern w:val="0"/>
          <w:sz w:val="22"/>
          <w:szCs w:val="28"/>
        </w:rPr>
        <w:t>te de saisir le produit nocif, s</w:t>
      </w:r>
      <w:r w:rsidR="00EA39EB" w:rsidRPr="00EF37D6">
        <w:rPr>
          <w:rFonts w:cs="Arial"/>
          <w:color w:val="auto"/>
          <w:kern w:val="0"/>
          <w:sz w:val="22"/>
          <w:szCs w:val="28"/>
        </w:rPr>
        <w:t xml:space="preserve">a main étant plus petite qu’une main d’adulte, la surface de contact est plus faible, donc la fréquence aussi. Cela nous servira à déclencher une alarme </w:t>
      </w:r>
      <w:r w:rsidR="00042613" w:rsidRPr="00EF37D6">
        <w:rPr>
          <w:rFonts w:cs="Arial"/>
          <w:color w:val="auto"/>
          <w:kern w:val="0"/>
          <w:sz w:val="22"/>
          <w:szCs w:val="28"/>
        </w:rPr>
        <w:t>afin de prévenir les parents</w:t>
      </w:r>
      <w:r w:rsidR="00EA39EB" w:rsidRPr="00EF37D6">
        <w:rPr>
          <w:rFonts w:cs="Arial"/>
          <w:color w:val="auto"/>
          <w:kern w:val="0"/>
          <w:sz w:val="22"/>
          <w:szCs w:val="28"/>
        </w:rPr>
        <w:t>.</w:t>
      </w:r>
    </w:p>
    <w:p w14:paraId="225957EA" w14:textId="77777777" w:rsidR="00D5574A" w:rsidRDefault="00D5574A" w:rsidP="00D5574A">
      <w:pPr>
        <w:widowControl w:val="0"/>
        <w:autoSpaceDE w:val="0"/>
        <w:autoSpaceDN w:val="0"/>
        <w:adjustRightInd w:val="0"/>
        <w:spacing w:before="0" w:after="0"/>
        <w:rPr>
          <w:rFonts w:cs="Arial"/>
          <w:color w:val="auto"/>
          <w:kern w:val="0"/>
          <w:sz w:val="22"/>
          <w:szCs w:val="28"/>
        </w:rPr>
      </w:pPr>
    </w:p>
    <w:p w14:paraId="4E70937E" w14:textId="12A92509" w:rsidR="00D5574A" w:rsidRPr="00EF37D6" w:rsidRDefault="00EA39EB" w:rsidP="00EF37D6">
      <w:pPr>
        <w:pStyle w:val="Paragraphedeliste"/>
        <w:widowControl w:val="0"/>
        <w:numPr>
          <w:ilvl w:val="0"/>
          <w:numId w:val="21"/>
        </w:numPr>
        <w:tabs>
          <w:tab w:val="left" w:pos="220"/>
          <w:tab w:val="left" w:pos="720"/>
        </w:tabs>
        <w:autoSpaceDE w:val="0"/>
        <w:autoSpaceDN w:val="0"/>
        <w:adjustRightInd w:val="0"/>
        <w:spacing w:before="0" w:after="0"/>
        <w:rPr>
          <w:rFonts w:cs="Arial"/>
          <w:color w:val="191919"/>
          <w:kern w:val="0"/>
          <w:sz w:val="22"/>
          <w:szCs w:val="28"/>
        </w:rPr>
      </w:pPr>
      <w:r w:rsidRPr="00EF37D6">
        <w:rPr>
          <w:rFonts w:cs="Arial"/>
          <w:color w:val="191919"/>
          <w:kern w:val="0"/>
          <w:sz w:val="22"/>
          <w:szCs w:val="28"/>
        </w:rPr>
        <w:t xml:space="preserve">Ce projet </w:t>
      </w:r>
      <w:r w:rsidR="00A22502" w:rsidRPr="00EF37D6">
        <w:rPr>
          <w:rFonts w:cs="Arial"/>
          <w:color w:val="191919"/>
          <w:kern w:val="0"/>
          <w:sz w:val="22"/>
          <w:szCs w:val="28"/>
        </w:rPr>
        <w:t>nous a permis</w:t>
      </w:r>
      <w:r w:rsidR="00D5574A" w:rsidRPr="00EF37D6">
        <w:rPr>
          <w:rFonts w:cs="Arial"/>
          <w:color w:val="191919"/>
          <w:kern w:val="0"/>
          <w:sz w:val="22"/>
          <w:szCs w:val="28"/>
        </w:rPr>
        <w:t xml:space="preserve"> </w:t>
      </w:r>
      <w:r w:rsidR="00042613" w:rsidRPr="00EF37D6">
        <w:rPr>
          <w:rFonts w:cs="Arial"/>
          <w:color w:val="191919"/>
          <w:kern w:val="0"/>
          <w:sz w:val="22"/>
          <w:szCs w:val="28"/>
        </w:rPr>
        <w:t>d’appliquer les connaissances acquises lors des prosits</w:t>
      </w:r>
      <w:r w:rsidR="00A22502" w:rsidRPr="00EF37D6">
        <w:rPr>
          <w:rFonts w:cs="Arial"/>
          <w:color w:val="191919"/>
          <w:kern w:val="0"/>
          <w:sz w:val="22"/>
          <w:szCs w:val="28"/>
        </w:rPr>
        <w:t>, mais aussi de nous apprendre à nous partager les tâches afin d’être plus efficaces.</w:t>
      </w:r>
    </w:p>
    <w:p w14:paraId="1982F162" w14:textId="77777777" w:rsidR="00A22502" w:rsidRPr="00A22502" w:rsidRDefault="00A22502" w:rsidP="00A2250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before="0" w:after="0"/>
        <w:ind w:left="720"/>
        <w:rPr>
          <w:rFonts w:cs="Arial"/>
          <w:color w:val="auto"/>
          <w:kern w:val="0"/>
          <w:sz w:val="22"/>
          <w:szCs w:val="28"/>
        </w:rPr>
      </w:pPr>
    </w:p>
    <w:p w14:paraId="4FD73040" w14:textId="77777777" w:rsidR="00D5574A" w:rsidRDefault="00D5574A" w:rsidP="00D5574A">
      <w:pPr>
        <w:widowControl w:val="0"/>
        <w:autoSpaceDE w:val="0"/>
        <w:autoSpaceDN w:val="0"/>
        <w:adjustRightInd w:val="0"/>
        <w:spacing w:before="0" w:after="0"/>
        <w:rPr>
          <w:rFonts w:cs="Arial"/>
          <w:color w:val="auto"/>
          <w:kern w:val="0"/>
          <w:sz w:val="22"/>
          <w:szCs w:val="28"/>
        </w:rPr>
      </w:pPr>
    </w:p>
    <w:p w14:paraId="59868AAD" w14:textId="77777777" w:rsidR="00A22502" w:rsidRPr="00D5574A" w:rsidRDefault="00A22502" w:rsidP="00D5574A">
      <w:pPr>
        <w:widowControl w:val="0"/>
        <w:autoSpaceDE w:val="0"/>
        <w:autoSpaceDN w:val="0"/>
        <w:adjustRightInd w:val="0"/>
        <w:spacing w:before="0" w:after="0"/>
        <w:rPr>
          <w:rFonts w:cs="Arial"/>
          <w:color w:val="auto"/>
          <w:kern w:val="0"/>
          <w:sz w:val="22"/>
          <w:szCs w:val="28"/>
        </w:rPr>
      </w:pPr>
    </w:p>
    <w:p w14:paraId="247EEB3F" w14:textId="77777777" w:rsidR="00D5574A" w:rsidRPr="00D5574A" w:rsidRDefault="00D5574A" w:rsidP="00D5574A">
      <w:pPr>
        <w:widowControl w:val="0"/>
        <w:autoSpaceDE w:val="0"/>
        <w:autoSpaceDN w:val="0"/>
        <w:adjustRightInd w:val="0"/>
        <w:spacing w:before="0" w:after="0"/>
        <w:rPr>
          <w:rFonts w:cs="Arial"/>
          <w:color w:val="auto"/>
          <w:kern w:val="0"/>
          <w:sz w:val="22"/>
          <w:szCs w:val="28"/>
        </w:rPr>
      </w:pPr>
    </w:p>
    <w:p w14:paraId="7E8C30A1" w14:textId="1793D381" w:rsidR="0038554E" w:rsidRPr="0038554E" w:rsidRDefault="0038554E">
      <w:pPr>
        <w:rPr>
          <w:kern w:val="0"/>
          <w:sz w:val="22"/>
          <w:szCs w:val="22"/>
        </w:rPr>
      </w:pPr>
    </w:p>
    <w:sectPr w:rsidR="0038554E" w:rsidRPr="0038554E" w:rsidSect="00C85FAA">
      <w:headerReference w:type="default" r:id="rId26"/>
      <w:footerReference w:type="default" r:id="rId27"/>
      <w:headerReference w:type="first" r:id="rId28"/>
      <w:pgSz w:w="12240" w:h="15840" w:code="1"/>
      <w:pgMar w:top="720" w:right="720" w:bottom="720" w:left="720" w:header="85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E56BCF" w14:textId="77777777" w:rsidR="001E6625" w:rsidRDefault="001E6625">
      <w:pPr>
        <w:spacing w:before="0" w:after="0"/>
      </w:pPr>
      <w:r>
        <w:separator/>
      </w:r>
    </w:p>
  </w:endnote>
  <w:endnote w:type="continuationSeparator" w:id="0">
    <w:p w14:paraId="247768F4" w14:textId="77777777" w:rsidR="001E6625" w:rsidRDefault="001E6625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HG明朝B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ngsana New">
    <w:altName w:val="Leelawadee UI"/>
    <w:panose1 w:val="02020603050405020304"/>
    <w:charset w:val="00"/>
    <w:family w:val="auto"/>
    <w:pitch w:val="variable"/>
    <w:sig w:usb0="81000003" w:usb1="00000000" w:usb2="00000000" w:usb3="00000000" w:csb0="00010001" w:csb1="00000000"/>
  </w:font>
  <w:font w:name="Helvetica Neue Light">
    <w:altName w:val="Calibri"/>
    <w:charset w:val="00"/>
    <w:family w:val="auto"/>
    <w:pitch w:val="variable"/>
    <w:sig w:usb0="A00002FF" w:usb1="5000205B" w:usb2="00000002" w:usb3="00000000" w:csb0="0000000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GｺﾞｼｯｸM">
    <w:panose1 w:val="00000000000000000000"/>
    <w:charset w:val="00"/>
    <w:family w:val="roman"/>
    <w:notTrueType/>
    <w:pitch w:val="default"/>
  </w:font>
  <w:font w:name="Cordia New">
    <w:altName w:val="Leelawadee UI"/>
    <w:panose1 w:val="020B0304020202020204"/>
    <w:charset w:val="00"/>
    <w:family w:val="auto"/>
    <w:pitch w:val="variable"/>
    <w:sig w:usb0="81000003" w:usb1="00000000" w:usb2="00000000" w:usb3="00000000" w:csb0="0001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C25BD8" w14:textId="299E6ECD" w:rsidR="00724541" w:rsidRDefault="00724541">
    <w:pPr>
      <w:pStyle w:val="Pieddepage"/>
    </w:pPr>
    <w:r>
      <w:t xml:space="preserve">Page </w:t>
    </w:r>
    <w:r>
      <w:fldChar w:fldCharType="begin"/>
    </w:r>
    <w:r w:rsidR="003B57AC">
      <w:instrText>PAGE</w:instrText>
    </w:r>
    <w:r>
      <w:fldChar w:fldCharType="separate"/>
    </w:r>
    <w:r w:rsidR="0064038D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BC685C" w14:textId="77777777" w:rsidR="001E6625" w:rsidRDefault="001E6625">
      <w:pPr>
        <w:spacing w:before="0" w:after="0"/>
      </w:pPr>
      <w:r>
        <w:separator/>
      </w:r>
    </w:p>
  </w:footnote>
  <w:footnote w:type="continuationSeparator" w:id="0">
    <w:p w14:paraId="5A34AFD1" w14:textId="77777777" w:rsidR="001E6625" w:rsidRDefault="001E6625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CA6820" w14:textId="77777777" w:rsidR="00724541" w:rsidRDefault="00724541" w:rsidP="00CF69EE">
    <w:pPr>
      <w:pStyle w:val="En-tte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463723" w14:textId="2EE6F0CD" w:rsidR="00724541" w:rsidRPr="00B45326" w:rsidRDefault="00B45326" w:rsidP="00B45326">
    <w:pPr>
      <w:pStyle w:val="En-tte"/>
      <w:tabs>
        <w:tab w:val="clear" w:pos="4680"/>
        <w:tab w:val="clear" w:pos="9360"/>
        <w:tab w:val="center" w:pos="5400"/>
      </w:tabs>
      <w:jc w:val="left"/>
    </w:pPr>
    <w:r w:rsidRPr="00B45326"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5A00070D" wp14:editId="26DEA711">
              <wp:simplePos x="0" y="0"/>
              <wp:positionH relativeFrom="margin">
                <wp:posOffset>0</wp:posOffset>
              </wp:positionH>
              <wp:positionV relativeFrom="page">
                <wp:posOffset>228600</wp:posOffset>
              </wp:positionV>
              <wp:extent cx="6858000" cy="459740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58000" cy="45974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Helvetica Neue" w:hAnsi="Helvetica Neue"/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-64766400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082AE101" w14:textId="01A3B8B3" w:rsidR="00B45326" w:rsidRPr="00B45326" w:rsidRDefault="00B45326">
                              <w:pPr>
                                <w:pStyle w:val="En-tte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rFonts w:ascii="Helvetica Neue" w:hAnsi="Helvetica Neue"/>
                                  <w:caps/>
                                  <w:color w:val="FFFFFF" w:themeColor="background1"/>
                                </w:rPr>
                              </w:pPr>
                              <w:r w:rsidRPr="00B45326">
                                <w:rPr>
                                  <w:rFonts w:ascii="Helvetica Neue" w:eastAsiaTheme="majorEastAsia" w:hAnsi="Helvetica Neue" w:cs="Helvetica"/>
                                  <w:caps/>
                                  <w:color w:val="FFFFFF" w:themeColor="background1"/>
                                  <w:kern w:val="28"/>
                                  <w:sz w:val="40"/>
                                  <w:szCs w:val="48"/>
                                </w:rPr>
                                <w:t>RAPPORT DU PROJET SMART PATATE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A00070D" id="Rectangle 197" o:spid="_x0000_s1029" style="position:absolute;margin-left:0;margin-top:18pt;width:540pt;height:36.2pt;z-index:-251657216;visibility:visible;mso-wrap-style:square;mso-width-percent:1000;mso-height-percent:0;mso-wrap-distance-left:9.35pt;mso-wrap-distance-top:0;mso-wrap-distance-right:9.35pt;mso-wrap-distance-bottom:0;mso-position-horizontal:absolute;mso-position-horizontal-relative:margin;mso-position-vertical:absolute;mso-position-vertical-relative:page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" o:allowoverlap="f" fillcolor="#d34817 [3204]" stroked="f" strokeweight="2pt">
              <v:textbox>
                <w:txbxContent>
                  <w:sdt>
                    <w:sdtPr>
                      <w:rPr>
                        <w:rFonts w:ascii="Helvetica Neue" w:hAnsi="Helvetica Neue"/>
                        <w:caps/>
                        <w:color w:val="FFFFFF" w:themeColor="background1"/>
                      </w:rPr>
                      <w:alias w:val="Titre"/>
                      <w:tag w:val=""/>
                      <w:id w:val="-647664009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082AE101" w14:textId="01A3B8B3" w:rsidR="00B45326" w:rsidRPr="00B45326" w:rsidRDefault="00B45326">
                        <w:pPr>
                          <w:pStyle w:val="En-tte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rFonts w:ascii="Helvetica Neue" w:hAnsi="Helvetica Neue"/>
                            <w:caps/>
                            <w:color w:val="FFFFFF" w:themeColor="background1"/>
                          </w:rPr>
                        </w:pPr>
                        <w:r w:rsidRPr="00B45326">
                          <w:rPr>
                            <w:rFonts w:ascii="Helvetica Neue" w:eastAsiaTheme="majorEastAsia" w:hAnsi="Helvetica Neue" w:cs="Helvetica"/>
                            <w:caps/>
                            <w:color w:val="FFFFFF" w:themeColor="background1"/>
                            <w:kern w:val="28"/>
                            <w:sz w:val="40"/>
                            <w:szCs w:val="48"/>
                          </w:rPr>
                          <w:t>RAPPORT DU PROJET SMART PATATE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  <w:r w:rsidRPr="00B45326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00000003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00004"/>
    <w:multiLevelType w:val="hybridMultilevel"/>
    <w:tmpl w:val="00000004"/>
    <w:lvl w:ilvl="0" w:tplc="0000012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0000005"/>
    <w:multiLevelType w:val="hybridMultilevel"/>
    <w:tmpl w:val="00000005"/>
    <w:lvl w:ilvl="0" w:tplc="0000019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0000006"/>
    <w:multiLevelType w:val="hybridMultilevel"/>
    <w:tmpl w:val="00000006"/>
    <w:lvl w:ilvl="0" w:tplc="000001F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02AB778C"/>
    <w:multiLevelType w:val="hybridMultilevel"/>
    <w:tmpl w:val="355A11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83D33FD"/>
    <w:multiLevelType w:val="hybridMultilevel"/>
    <w:tmpl w:val="6ED8BF4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9105E3B"/>
    <w:multiLevelType w:val="hybridMultilevel"/>
    <w:tmpl w:val="F25C3F68"/>
    <w:lvl w:ilvl="0" w:tplc="96023C76">
      <w:numFmt w:val="bullet"/>
      <w:lvlText w:val="-"/>
      <w:lvlJc w:val="left"/>
      <w:pPr>
        <w:ind w:left="720" w:hanging="360"/>
      </w:pPr>
      <w:rPr>
        <w:rFonts w:ascii="Helvetica Neue" w:eastAsiaTheme="minorEastAsia" w:hAnsi="Helvetica Neue" w:cs="Helvetica Neue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B443DA"/>
    <w:multiLevelType w:val="hybridMultilevel"/>
    <w:tmpl w:val="AD38CD92"/>
    <w:lvl w:ilvl="0" w:tplc="72E4319C">
      <w:start w:val="1"/>
      <w:numFmt w:val="bullet"/>
      <w:lvlText w:val=""/>
      <w:lvlJc w:val="left"/>
      <w:pPr>
        <w:ind w:left="720" w:hanging="360"/>
      </w:pPr>
      <w:rPr>
        <w:rFonts w:ascii="Wingdings" w:hAnsi="Wingdings" w:hint="default"/>
        <w:sz w:val="16"/>
        <w:szCs w:val="16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0" w15:restartNumberingAfterBreak="0">
    <w:nsid w:val="12C4246E"/>
    <w:multiLevelType w:val="hybridMultilevel"/>
    <w:tmpl w:val="7988EF82"/>
    <w:lvl w:ilvl="0" w:tplc="040C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186F07D3"/>
    <w:multiLevelType w:val="hybridMultilevel"/>
    <w:tmpl w:val="FA38D3C0"/>
    <w:lvl w:ilvl="0" w:tplc="B51C9E28">
      <w:numFmt w:val="bullet"/>
      <w:lvlText w:val="-"/>
      <w:lvlJc w:val="left"/>
      <w:pPr>
        <w:ind w:left="720" w:hanging="360"/>
      </w:pPr>
      <w:rPr>
        <w:rFonts w:ascii="Cambria" w:eastAsiaTheme="minorHAnsi" w:hAnsi="Cambria" w:cs="Helvetic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6F6FC3"/>
    <w:multiLevelType w:val="hybridMultilevel"/>
    <w:tmpl w:val="49D27016"/>
    <w:lvl w:ilvl="0" w:tplc="397CA688">
      <w:numFmt w:val="bullet"/>
      <w:lvlText w:val="-"/>
      <w:lvlJc w:val="left"/>
      <w:pPr>
        <w:ind w:left="720" w:hanging="360"/>
      </w:pPr>
      <w:rPr>
        <w:rFonts w:ascii="Cambria" w:eastAsiaTheme="minorHAnsi" w:hAnsi="Cambria" w:cs="Arial" w:hint="default"/>
        <w:color w:val="191919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920909"/>
    <w:multiLevelType w:val="hybridMultilevel"/>
    <w:tmpl w:val="88D03840"/>
    <w:lvl w:ilvl="0" w:tplc="765C4CE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4"/>
        <w:szCs w:val="16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4" w15:restartNumberingAfterBreak="0">
    <w:nsid w:val="38FE3119"/>
    <w:multiLevelType w:val="hybridMultilevel"/>
    <w:tmpl w:val="662660FC"/>
    <w:lvl w:ilvl="0" w:tplc="372AB20E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6D1537"/>
    <w:multiLevelType w:val="hybridMultilevel"/>
    <w:tmpl w:val="4C4666E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7A6DE7"/>
    <w:multiLevelType w:val="hybridMultilevel"/>
    <w:tmpl w:val="1034EC34"/>
    <w:lvl w:ilvl="0" w:tplc="040C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4F7449C3"/>
    <w:multiLevelType w:val="hybridMultilevel"/>
    <w:tmpl w:val="0A468F9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F4525F"/>
    <w:multiLevelType w:val="hybridMultilevel"/>
    <w:tmpl w:val="C3345178"/>
    <w:lvl w:ilvl="0" w:tplc="5F06C004">
      <w:start w:val="3"/>
      <w:numFmt w:val="bullet"/>
      <w:lvlText w:val="-"/>
      <w:lvlJc w:val="left"/>
      <w:pPr>
        <w:ind w:left="927" w:hanging="360"/>
      </w:pPr>
      <w:rPr>
        <w:rFonts w:ascii="Cambria" w:eastAsiaTheme="minorHAnsi" w:hAnsi="Cambria" w:cs="Helvetica Neue" w:hint="default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9" w15:restartNumberingAfterBreak="0">
    <w:nsid w:val="63BB589F"/>
    <w:multiLevelType w:val="hybridMultilevel"/>
    <w:tmpl w:val="50146684"/>
    <w:lvl w:ilvl="0" w:tplc="5E2E9684">
      <w:start w:val="1"/>
      <w:numFmt w:val="bullet"/>
      <w:lvlText w:val=""/>
      <w:lvlJc w:val="left"/>
      <w:pPr>
        <w:ind w:left="720" w:hanging="360"/>
      </w:pPr>
      <w:rPr>
        <w:rFonts w:ascii="Wingdings" w:hAnsi="Wingdings" w:hint="default"/>
        <w:sz w:val="22"/>
        <w:szCs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3E3C45"/>
    <w:multiLevelType w:val="hybridMultilevel"/>
    <w:tmpl w:val="AD60EF9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16"/>
        <w:szCs w:val="16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1" w15:restartNumberingAfterBreak="0">
    <w:nsid w:val="6E713D10"/>
    <w:multiLevelType w:val="hybridMultilevel"/>
    <w:tmpl w:val="150272DE"/>
    <w:lvl w:ilvl="0" w:tplc="3EE8C880">
      <w:start w:val="1"/>
      <w:numFmt w:val="bullet"/>
      <w:lvlText w:val=""/>
      <w:lvlJc w:val="left"/>
      <w:pPr>
        <w:ind w:left="720" w:hanging="360"/>
      </w:pPr>
      <w:rPr>
        <w:rFonts w:ascii="Wingdings" w:hAnsi="Wingdings" w:hint="default"/>
        <w:sz w:val="22"/>
        <w:szCs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F17992"/>
    <w:multiLevelType w:val="hybridMultilevel"/>
    <w:tmpl w:val="6130FC62"/>
    <w:lvl w:ilvl="0" w:tplc="20166F7C">
      <w:start w:val="4"/>
      <w:numFmt w:val="bullet"/>
      <w:lvlText w:val="-"/>
      <w:lvlJc w:val="left"/>
      <w:pPr>
        <w:ind w:left="720" w:hanging="360"/>
      </w:pPr>
      <w:rPr>
        <w:rFonts w:ascii="Helvetica Neue Light" w:eastAsiaTheme="minorHAnsi" w:hAnsi="Helvetica Neue Light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732328"/>
    <w:multiLevelType w:val="hybridMultilevel"/>
    <w:tmpl w:val="EE061DC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F67887"/>
    <w:multiLevelType w:val="hybridMultilevel"/>
    <w:tmpl w:val="64162E4A"/>
    <w:lvl w:ilvl="0" w:tplc="040C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5"/>
  </w:num>
  <w:num w:numId="3">
    <w:abstractNumId w:val="23"/>
  </w:num>
  <w:num w:numId="4">
    <w:abstractNumId w:val="17"/>
  </w:num>
  <w:num w:numId="5">
    <w:abstractNumId w:val="8"/>
  </w:num>
  <w:num w:numId="6">
    <w:abstractNumId w:val="21"/>
  </w:num>
  <w:num w:numId="7">
    <w:abstractNumId w:val="18"/>
  </w:num>
  <w:num w:numId="8">
    <w:abstractNumId w:val="9"/>
  </w:num>
  <w:num w:numId="9">
    <w:abstractNumId w:val="20"/>
  </w:num>
  <w:num w:numId="10">
    <w:abstractNumId w:val="16"/>
  </w:num>
  <w:num w:numId="11">
    <w:abstractNumId w:val="10"/>
  </w:num>
  <w:num w:numId="12">
    <w:abstractNumId w:val="24"/>
  </w:num>
  <w:num w:numId="13">
    <w:abstractNumId w:val="13"/>
  </w:num>
  <w:num w:numId="14">
    <w:abstractNumId w:val="19"/>
  </w:num>
  <w:num w:numId="15">
    <w:abstractNumId w:val="0"/>
  </w:num>
  <w:num w:numId="16">
    <w:abstractNumId w:val="1"/>
  </w:num>
  <w:num w:numId="17">
    <w:abstractNumId w:val="2"/>
  </w:num>
  <w:num w:numId="18">
    <w:abstractNumId w:val="3"/>
  </w:num>
  <w:num w:numId="19">
    <w:abstractNumId w:val="4"/>
  </w:num>
  <w:num w:numId="20">
    <w:abstractNumId w:val="5"/>
  </w:num>
  <w:num w:numId="21">
    <w:abstractNumId w:val="12"/>
  </w:num>
  <w:num w:numId="22">
    <w:abstractNumId w:val="11"/>
  </w:num>
  <w:num w:numId="23">
    <w:abstractNumId w:val="7"/>
  </w:num>
  <w:num w:numId="24">
    <w:abstractNumId w:val="14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2D59"/>
    <w:rsid w:val="00001A28"/>
    <w:rsid w:val="00042434"/>
    <w:rsid w:val="00042613"/>
    <w:rsid w:val="000A3B70"/>
    <w:rsid w:val="000D1FD4"/>
    <w:rsid w:val="000E0264"/>
    <w:rsid w:val="001003D0"/>
    <w:rsid w:val="00151FF3"/>
    <w:rsid w:val="001E6625"/>
    <w:rsid w:val="002157C0"/>
    <w:rsid w:val="0023402C"/>
    <w:rsid w:val="002718C1"/>
    <w:rsid w:val="00280358"/>
    <w:rsid w:val="002C7FE3"/>
    <w:rsid w:val="002D7B5F"/>
    <w:rsid w:val="00312CD7"/>
    <w:rsid w:val="00346EB9"/>
    <w:rsid w:val="0038554E"/>
    <w:rsid w:val="0039269E"/>
    <w:rsid w:val="003B57AC"/>
    <w:rsid w:val="003D503B"/>
    <w:rsid w:val="003E35EC"/>
    <w:rsid w:val="00414DA5"/>
    <w:rsid w:val="00425F03"/>
    <w:rsid w:val="0043407B"/>
    <w:rsid w:val="00436CA9"/>
    <w:rsid w:val="004424B0"/>
    <w:rsid w:val="00450CFF"/>
    <w:rsid w:val="004B68F0"/>
    <w:rsid w:val="004C5AE3"/>
    <w:rsid w:val="004D5E4F"/>
    <w:rsid w:val="004E4F9B"/>
    <w:rsid w:val="00502E4C"/>
    <w:rsid w:val="00523676"/>
    <w:rsid w:val="00551404"/>
    <w:rsid w:val="00573BCB"/>
    <w:rsid w:val="005F7D7C"/>
    <w:rsid w:val="00601955"/>
    <w:rsid w:val="006101A7"/>
    <w:rsid w:val="00622E4C"/>
    <w:rsid w:val="0064038D"/>
    <w:rsid w:val="00643126"/>
    <w:rsid w:val="00695685"/>
    <w:rsid w:val="00723582"/>
    <w:rsid w:val="00724541"/>
    <w:rsid w:val="00746635"/>
    <w:rsid w:val="007B7544"/>
    <w:rsid w:val="007D6F6F"/>
    <w:rsid w:val="00824992"/>
    <w:rsid w:val="00836B28"/>
    <w:rsid w:val="008F16B5"/>
    <w:rsid w:val="008F3368"/>
    <w:rsid w:val="00910C6A"/>
    <w:rsid w:val="00946AC5"/>
    <w:rsid w:val="00946FD7"/>
    <w:rsid w:val="009D21B1"/>
    <w:rsid w:val="009D3BE5"/>
    <w:rsid w:val="009E7337"/>
    <w:rsid w:val="00A22502"/>
    <w:rsid w:val="00A41107"/>
    <w:rsid w:val="00A62746"/>
    <w:rsid w:val="00A970C5"/>
    <w:rsid w:val="00AA058F"/>
    <w:rsid w:val="00AC1B40"/>
    <w:rsid w:val="00AE60FC"/>
    <w:rsid w:val="00AF69EE"/>
    <w:rsid w:val="00B223EC"/>
    <w:rsid w:val="00B45326"/>
    <w:rsid w:val="00B840C4"/>
    <w:rsid w:val="00B87E5C"/>
    <w:rsid w:val="00BD2CBC"/>
    <w:rsid w:val="00BE231E"/>
    <w:rsid w:val="00BE2653"/>
    <w:rsid w:val="00BF1C41"/>
    <w:rsid w:val="00BF4C19"/>
    <w:rsid w:val="00C07A92"/>
    <w:rsid w:val="00C120CC"/>
    <w:rsid w:val="00C15021"/>
    <w:rsid w:val="00C24394"/>
    <w:rsid w:val="00C51682"/>
    <w:rsid w:val="00C54280"/>
    <w:rsid w:val="00C85FAA"/>
    <w:rsid w:val="00CD25C7"/>
    <w:rsid w:val="00CE3DED"/>
    <w:rsid w:val="00CF5C8E"/>
    <w:rsid w:val="00CF69EE"/>
    <w:rsid w:val="00D16714"/>
    <w:rsid w:val="00D3167C"/>
    <w:rsid w:val="00D31A33"/>
    <w:rsid w:val="00D47360"/>
    <w:rsid w:val="00D5574A"/>
    <w:rsid w:val="00D6629F"/>
    <w:rsid w:val="00D71D0A"/>
    <w:rsid w:val="00D72D59"/>
    <w:rsid w:val="00D93FAB"/>
    <w:rsid w:val="00DD7395"/>
    <w:rsid w:val="00DE7CA1"/>
    <w:rsid w:val="00E5529B"/>
    <w:rsid w:val="00E81521"/>
    <w:rsid w:val="00EA39EB"/>
    <w:rsid w:val="00EA7104"/>
    <w:rsid w:val="00EF37D6"/>
    <w:rsid w:val="00F12B47"/>
    <w:rsid w:val="00F4476F"/>
    <w:rsid w:val="00F7608B"/>
    <w:rsid w:val="00FA16C9"/>
    <w:rsid w:val="00FF3DF6"/>
    <w:rsid w:val="00FF4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26A100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24"/>
        <w:szCs w:val="24"/>
        <w:lang w:val="fr-FR" w:eastAsia="fr-FR" w:bidi="ar-SA"/>
      </w:rPr>
    </w:rPrDefault>
    <w:pPrDefault>
      <w:pPr>
        <w:spacing w:before="40" w:after="40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kern w:val="20"/>
    </w:rPr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pBdr>
        <w:top w:val="single" w:sz="4" w:space="4" w:color="D34817" w:themeColor="accent1"/>
        <w:left w:val="single" w:sz="4" w:space="6" w:color="D34817" w:themeColor="accent1"/>
        <w:bottom w:val="single" w:sz="4" w:space="4" w:color="D34817" w:themeColor="accent1"/>
        <w:right w:val="single" w:sz="4" w:space="6" w:color="D34817" w:themeColor="accent1"/>
      </w:pBdr>
      <w:shd w:val="clear" w:color="auto" w:fill="D34817" w:themeFill="accent1"/>
      <w:spacing w:before="360" w:after="240"/>
      <w:ind w:left="144" w:right="144"/>
      <w:outlineLvl w:val="0"/>
    </w:pPr>
    <w:rPr>
      <w:rFonts w:asciiTheme="majorHAnsi" w:eastAsiaTheme="majorEastAsia" w:hAnsiTheme="majorHAnsi" w:cstheme="majorBidi"/>
      <w:caps/>
      <w:color w:val="FFFFFF" w:themeColor="background1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pPr>
      <w:tabs>
        <w:tab w:val="center" w:pos="4680"/>
        <w:tab w:val="right" w:pos="9360"/>
      </w:tabs>
      <w:spacing w:before="0" w:after="0"/>
      <w:jc w:val="right"/>
    </w:pPr>
  </w:style>
  <w:style w:type="character" w:customStyle="1" w:styleId="En-tteCar">
    <w:name w:val="En-tête Car"/>
    <w:basedOn w:val="Policepardfaut"/>
    <w:link w:val="En-tte"/>
    <w:uiPriority w:val="99"/>
    <w:rPr>
      <w:kern w:val="20"/>
    </w:rPr>
  </w:style>
  <w:style w:type="paragraph" w:styleId="Pieddepage">
    <w:name w:val="footer"/>
    <w:basedOn w:val="Normal"/>
    <w:link w:val="PieddepageCar"/>
    <w:uiPriority w:val="99"/>
    <w:unhideWhenUsed/>
    <w:pPr>
      <w:pBdr>
        <w:top w:val="single" w:sz="4" w:space="6" w:color="EE8C69" w:themeColor="accent1" w:themeTint="99"/>
        <w:left w:val="single" w:sz="2" w:space="4" w:color="FFFFFF" w:themeColor="background1"/>
      </w:pBdr>
      <w:spacing w:after="0"/>
      <w:ind w:right="101"/>
    </w:pPr>
  </w:style>
  <w:style w:type="character" w:customStyle="1" w:styleId="PieddepageCar">
    <w:name w:val="Pied de page Car"/>
    <w:basedOn w:val="Policepardfaut"/>
    <w:link w:val="Pieddepage"/>
    <w:uiPriority w:val="99"/>
    <w:rPr>
      <w:kern w:val="20"/>
    </w:rPr>
  </w:style>
  <w:style w:type="paragraph" w:styleId="Sansinterligne">
    <w:name w:val="No Spacing"/>
    <w:link w:val="SansinterligneCar"/>
    <w:uiPriority w:val="1"/>
    <w:qFormat/>
    <w:pPr>
      <w:spacing w:before="0" w:after="0"/>
    </w:pPr>
  </w:style>
  <w:style w:type="character" w:styleId="lev">
    <w:name w:val="Strong"/>
    <w:basedOn w:val="Policepardfaut"/>
    <w:uiPriority w:val="1"/>
    <w:unhideWhenUsed/>
    <w:qFormat/>
    <w:rPr>
      <w:b/>
      <w:bCs/>
    </w:rPr>
  </w:style>
  <w:style w:type="character" w:customStyle="1" w:styleId="SansinterligneCar">
    <w:name w:val="Sans interligne Car"/>
    <w:basedOn w:val="Policepardfaut"/>
    <w:link w:val="Sansinterligne"/>
    <w:uiPriority w:val="1"/>
  </w:style>
  <w:style w:type="table" w:styleId="Grilledutableau">
    <w:name w:val="Table Grid"/>
    <w:basedOn w:val="TableauNormal"/>
    <w:uiPriority w:val="59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re">
    <w:name w:val="Title"/>
    <w:basedOn w:val="Normal"/>
    <w:next w:val="Normal"/>
    <w:link w:val="TitreCar"/>
    <w:uiPriority w:val="10"/>
    <w:qFormat/>
    <w:pPr>
      <w:spacing w:before="480" w:after="160"/>
    </w:pPr>
    <w:rPr>
      <w:rFonts w:asciiTheme="majorHAnsi" w:eastAsiaTheme="majorEastAsia" w:hAnsiTheme="majorHAnsi" w:cstheme="majorBidi"/>
      <w:caps/>
      <w:color w:val="D34817" w:themeColor="accent1"/>
      <w:kern w:val="28"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aps/>
      <w:color w:val="D34817" w:themeColor="accent1"/>
      <w:kern w:val="28"/>
      <w:sz w:val="48"/>
      <w:szCs w:val="48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Formuledepolitesse">
    <w:name w:val="Closing"/>
    <w:basedOn w:val="Normal"/>
    <w:link w:val="FormuledepolitesseCar"/>
    <w:uiPriority w:val="99"/>
    <w:unhideWhenUsed/>
    <w:pPr>
      <w:spacing w:before="600" w:after="80"/>
    </w:pPr>
  </w:style>
  <w:style w:type="character" w:customStyle="1" w:styleId="FormuledepolitesseCar">
    <w:name w:val="Formule de politesse Car"/>
    <w:basedOn w:val="Policepardfaut"/>
    <w:link w:val="Formuledepolitesse"/>
    <w:uiPriority w:val="99"/>
    <w:rPr>
      <w:kern w:val="20"/>
    </w:rPr>
  </w:style>
  <w:style w:type="table" w:customStyle="1" w:styleId="Tableaudtatdeprojet">
    <w:name w:val="Tableau d’état de projet"/>
    <w:basedOn w:val="TableauNormal"/>
    <w:uiPriority w:val="99"/>
    <w:tblPr>
      <w:tblBorders>
        <w:insideH w:val="single" w:sz="4" w:space="0" w:color="BFBFBF" w:themeColor="background1" w:themeShade="BF"/>
      </w:tblBorders>
    </w:tblPr>
    <w:tblStylePr w:type="firstRow">
      <w:rPr>
        <w:rFonts w:asciiTheme="majorHAnsi" w:hAnsiTheme="majorHAnsi"/>
        <w:caps/>
        <w:smallCaps w:val="0"/>
        <w:color w:val="9D3511" w:themeColor="accent1" w:themeShade="BF"/>
      </w:rPr>
      <w:tblPr/>
      <w:tcPr>
        <w:vAlign w:val="bottom"/>
      </w:tcPr>
    </w:tblStylePr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caps/>
      <w:color w:val="FFFFFF" w:themeColor="background1"/>
      <w:kern w:val="20"/>
      <w:sz w:val="22"/>
      <w:szCs w:val="22"/>
      <w:shd w:val="clear" w:color="auto" w:fill="D34817" w:themeFill="accent1"/>
    </w:rPr>
  </w:style>
  <w:style w:type="paragraph" w:styleId="Paragraphedeliste">
    <w:name w:val="List Paragraph"/>
    <w:basedOn w:val="Normal"/>
    <w:uiPriority w:val="34"/>
    <w:qFormat/>
    <w:rsid w:val="00F12B47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FF3DF6"/>
    <w:rPr>
      <w:color w:val="CC9900" w:themeColor="hyperlink"/>
      <w:u w:val="single"/>
    </w:rPr>
  </w:style>
  <w:style w:type="paragraph" w:styleId="NormalWeb">
    <w:name w:val="Normal (Web)"/>
    <w:basedOn w:val="Normal"/>
    <w:uiPriority w:val="99"/>
    <w:unhideWhenUsed/>
    <w:rsid w:val="00C24394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kern w:val="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01A28"/>
    <w:pPr>
      <w:spacing w:before="0" w:after="0"/>
    </w:pPr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01A28"/>
    <w:rPr>
      <w:rFonts w:ascii="Lucida Grande" w:hAnsi="Lucida Grande"/>
      <w:kern w:val="2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03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wery\AppData\Roaming\Microsoft\Templates\Rapport%20d&#8217;&#233;tat%20de%20projet.dotx" TargetMode="External"/></Relationships>
</file>

<file path=word/theme/theme1.xml><?xml version="1.0" encoding="utf-8"?>
<a:theme xmlns:a="http://schemas.openxmlformats.org/drawingml/2006/main" name="Business Set Blue">
  <a:themeElements>
    <a:clrScheme name="Orange rouge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mappings xmlns="http://schemas.microsoft.com/pics">
  <picture>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</picture>
</mapping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FBD1A1-449C-4EBE-BCFF-5A2F45398A1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7E18979-C756-43FD-9D2A-15203E6A502A}">
  <ds:schemaRefs>
    <ds:schemaRef ds:uri="http://schemas.microsoft.com/pics"/>
  </ds:schemaRefs>
</ds:datastoreItem>
</file>

<file path=customXml/itemProps3.xml><?xml version="1.0" encoding="utf-8"?>
<ds:datastoreItem xmlns:ds="http://schemas.openxmlformats.org/officeDocument/2006/customXml" ds:itemID="{EC7DE9E0-1079-4437-9AD5-672207E6B4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d’état de projet</Template>
  <TotalTime>1</TotalTime>
  <Pages>5</Pages>
  <Words>889</Words>
  <Characters>4891</Characters>
  <Application>Microsoft Office Word</Application>
  <DocSecurity>0</DocSecurity>
  <Lines>40</Lines>
  <Paragraphs>11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>RAPPORT DU PROJET SMART PATATE</vt:lpstr>
      <vt:lpstr>CONTEXTE DU projet</vt:lpstr>
      <vt:lpstr>Resultat des experiences menees</vt:lpstr>
      <vt:lpstr>Presentation du prototype et explication du capteur</vt:lpstr>
      <vt:lpstr>Bilan du projet</vt:lpstr>
    </vt:vector>
  </TitlesOfParts>
  <Company/>
  <LinksUpToDate>false</LinksUpToDate>
  <CharactersWithSpaces>5769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DU PROJET SMART PATATE</dc:title>
  <dc:subject/>
  <dc:creator>Damien Watteau</dc:creator>
  <cp:keywords/>
  <dc:description/>
  <cp:lastModifiedBy>Damien Watteau</cp:lastModifiedBy>
  <cp:revision>2</cp:revision>
  <cp:lastPrinted>2016-11-17T13:29:00Z</cp:lastPrinted>
  <dcterms:created xsi:type="dcterms:W3CDTF">2016-11-21T08:11:00Z</dcterms:created>
  <dcterms:modified xsi:type="dcterms:W3CDTF">2016-11-21T08:11:00Z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TC027909449991</vt:lpwstr>
  </property>
</Properties>
</file>